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3985" w:rsidRDefault="00FA3985" w:rsidP="000F0152">
      <w:pPr>
        <w:spacing w:after="0" w:line="360" w:lineRule="auto"/>
        <w:jc w:val="center"/>
        <w:rPr>
          <w:rFonts w:ascii="Times New Roman" w:hAnsi="Times New Roman"/>
          <w:bCs/>
          <w:color w:val="000000" w:themeColor="text1"/>
          <w:sz w:val="24"/>
          <w:szCs w:val="24"/>
        </w:rPr>
      </w:pPr>
    </w:p>
    <w:p w:rsidR="000F0152" w:rsidRDefault="000F0152" w:rsidP="000F0152">
      <w:pPr>
        <w:spacing w:after="0" w:line="360" w:lineRule="auto"/>
        <w:jc w:val="center"/>
        <w:rPr>
          <w:rFonts w:ascii="Times New Roman" w:hAnsi="Times New Roman"/>
          <w:bCs/>
          <w:color w:val="000000" w:themeColor="text1"/>
          <w:sz w:val="24"/>
          <w:szCs w:val="24"/>
        </w:rPr>
      </w:pPr>
      <w:r w:rsidRPr="0040074F">
        <w:rPr>
          <w:b/>
          <w:noProof/>
          <w:sz w:val="32"/>
        </w:rPr>
        <w:drawing>
          <wp:inline distT="0" distB="0" distL="0" distR="0">
            <wp:extent cx="4181475" cy="1371483"/>
            <wp:effectExtent l="0" t="0" r="0" b="635"/>
            <wp:docPr id="2" name="Picture 2" descr="C:\Users\chintu\Desktop\790880cb-4f50-4d9c-b023-4ab5563cf9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ntu\Desktop\790880cb-4f50-4d9c-b023-4ab5563cf92f.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35287" cy="1389133"/>
                    </a:xfrm>
                    <a:prstGeom prst="rect">
                      <a:avLst/>
                    </a:prstGeom>
                    <a:noFill/>
                    <a:ln>
                      <a:noFill/>
                    </a:ln>
                  </pic:spPr>
                </pic:pic>
              </a:graphicData>
            </a:graphic>
          </wp:inline>
        </w:drawing>
      </w:r>
    </w:p>
    <w:p w:rsidR="000F0152" w:rsidRDefault="000F0152" w:rsidP="000F0152">
      <w:pPr>
        <w:spacing w:after="0" w:line="360" w:lineRule="auto"/>
        <w:jc w:val="center"/>
        <w:rPr>
          <w:rFonts w:ascii="Times New Roman" w:hAnsi="Times New Roman"/>
          <w:bCs/>
          <w:color w:val="000000" w:themeColor="text1"/>
          <w:sz w:val="24"/>
          <w:szCs w:val="24"/>
        </w:rPr>
      </w:pPr>
    </w:p>
    <w:p w:rsidR="000F0152" w:rsidRPr="000D6833" w:rsidRDefault="000F0152" w:rsidP="000F0152">
      <w:pPr>
        <w:spacing w:after="0" w:line="360" w:lineRule="auto"/>
        <w:jc w:val="center"/>
        <w:rPr>
          <w:rFonts w:ascii="Times New Roman" w:hAnsi="Times New Roman"/>
          <w:bCs/>
          <w:color w:val="000000" w:themeColor="text1"/>
          <w:sz w:val="24"/>
          <w:szCs w:val="24"/>
        </w:rPr>
      </w:pPr>
      <w:r w:rsidRPr="000D6833">
        <w:rPr>
          <w:rFonts w:ascii="Times New Roman" w:hAnsi="Times New Roman"/>
          <w:bCs/>
          <w:color w:val="000000" w:themeColor="text1"/>
          <w:sz w:val="24"/>
          <w:szCs w:val="24"/>
        </w:rPr>
        <w:t>A</w:t>
      </w:r>
    </w:p>
    <w:p w:rsidR="000F0152" w:rsidRDefault="000F0152" w:rsidP="000F0152">
      <w:pPr>
        <w:spacing w:after="0" w:line="360" w:lineRule="auto"/>
        <w:jc w:val="center"/>
        <w:rPr>
          <w:rFonts w:ascii="Times New Roman" w:hAnsi="Times New Roman"/>
          <w:b/>
          <w:bCs/>
          <w:color w:val="000000" w:themeColor="text1"/>
          <w:sz w:val="24"/>
          <w:szCs w:val="24"/>
        </w:rPr>
      </w:pPr>
      <w:r w:rsidRPr="000D6833">
        <w:rPr>
          <w:rFonts w:ascii="Times New Roman" w:hAnsi="Times New Roman"/>
          <w:b/>
          <w:bCs/>
          <w:color w:val="000000" w:themeColor="text1"/>
          <w:sz w:val="24"/>
          <w:szCs w:val="24"/>
        </w:rPr>
        <w:t>PROJECT REPORT</w:t>
      </w:r>
    </w:p>
    <w:p w:rsidR="000F0152" w:rsidRDefault="000F0152" w:rsidP="000F0152">
      <w:pPr>
        <w:spacing w:after="0" w:line="360" w:lineRule="auto"/>
        <w:jc w:val="center"/>
        <w:rPr>
          <w:rFonts w:ascii="Times New Roman" w:hAnsi="Times New Roman"/>
          <w:bCs/>
          <w:color w:val="000000" w:themeColor="text1"/>
          <w:sz w:val="24"/>
          <w:szCs w:val="24"/>
        </w:rPr>
      </w:pPr>
      <w:r w:rsidRPr="000D6833">
        <w:rPr>
          <w:rFonts w:ascii="Times New Roman" w:hAnsi="Times New Roman"/>
          <w:bCs/>
          <w:color w:val="000000" w:themeColor="text1"/>
          <w:sz w:val="24"/>
          <w:szCs w:val="24"/>
        </w:rPr>
        <w:t>ON</w:t>
      </w:r>
    </w:p>
    <w:p w:rsidR="000F0152" w:rsidRPr="000D6833" w:rsidRDefault="000F0152" w:rsidP="000F0152">
      <w:pPr>
        <w:spacing w:after="0" w:line="360" w:lineRule="auto"/>
        <w:jc w:val="center"/>
        <w:rPr>
          <w:rFonts w:ascii="Times New Roman" w:hAnsi="Times New Roman"/>
          <w:bCs/>
          <w:color w:val="000000" w:themeColor="text1"/>
          <w:sz w:val="24"/>
          <w:szCs w:val="24"/>
        </w:rPr>
      </w:pPr>
    </w:p>
    <w:p w:rsidR="000F0152" w:rsidRPr="00BA42A0" w:rsidRDefault="000F0152" w:rsidP="000F0152">
      <w:pPr>
        <w:spacing w:after="0" w:line="360" w:lineRule="auto"/>
        <w:jc w:val="center"/>
        <w:rPr>
          <w:rFonts w:ascii="Times New Roman" w:hAnsi="Times New Roman"/>
          <w:b/>
          <w:bCs/>
          <w:color w:val="00B050"/>
          <w:sz w:val="40"/>
          <w:szCs w:val="40"/>
        </w:rPr>
      </w:pPr>
      <w:r>
        <w:rPr>
          <w:rFonts w:ascii="Times New Roman" w:hAnsi="Times New Roman"/>
          <w:b/>
          <w:bCs/>
          <w:color w:val="00B050"/>
          <w:sz w:val="40"/>
          <w:szCs w:val="40"/>
        </w:rPr>
        <w:t>VISUAL IMPARITY READING ASSISTANT</w:t>
      </w:r>
    </w:p>
    <w:p w:rsidR="000F0152" w:rsidRPr="00AC39D1" w:rsidRDefault="000F0152" w:rsidP="000F0152">
      <w:pPr>
        <w:spacing w:after="0" w:line="360" w:lineRule="auto"/>
        <w:jc w:val="center"/>
        <w:rPr>
          <w:rFonts w:ascii="Times New Roman" w:hAnsi="Times New Roman"/>
          <w:b/>
          <w:sz w:val="24"/>
          <w:szCs w:val="24"/>
        </w:rPr>
      </w:pPr>
      <w:r w:rsidRPr="00AC39D1">
        <w:rPr>
          <w:rFonts w:ascii="Times New Roman" w:hAnsi="Times New Roman"/>
          <w:b/>
          <w:sz w:val="24"/>
          <w:szCs w:val="24"/>
        </w:rPr>
        <w:t xml:space="preserve">For the award of </w:t>
      </w:r>
    </w:p>
    <w:p w:rsidR="000F0152" w:rsidRDefault="000F0152" w:rsidP="000F0152">
      <w:pPr>
        <w:spacing w:after="0" w:line="360" w:lineRule="auto"/>
        <w:jc w:val="center"/>
        <w:rPr>
          <w:rFonts w:ascii="Times New Roman" w:hAnsi="Times New Roman"/>
          <w:b/>
          <w:sz w:val="24"/>
          <w:szCs w:val="24"/>
        </w:rPr>
      </w:pPr>
      <w:r w:rsidRPr="00AC39D1">
        <w:rPr>
          <w:rFonts w:ascii="Times New Roman" w:hAnsi="Times New Roman"/>
          <w:b/>
          <w:sz w:val="24"/>
          <w:szCs w:val="24"/>
        </w:rPr>
        <w:t>ONTARIO GRADUATE CERTIFICATE</w:t>
      </w:r>
    </w:p>
    <w:p w:rsidR="000F0152" w:rsidRPr="00AC39D1" w:rsidRDefault="000F0152" w:rsidP="000F0152">
      <w:pPr>
        <w:spacing w:after="0" w:line="360" w:lineRule="auto"/>
        <w:jc w:val="center"/>
        <w:rPr>
          <w:rFonts w:ascii="Times New Roman" w:hAnsi="Times New Roman"/>
          <w:b/>
          <w:sz w:val="24"/>
          <w:szCs w:val="24"/>
        </w:rPr>
      </w:pPr>
    </w:p>
    <w:p w:rsidR="000F0152" w:rsidRDefault="000F0152" w:rsidP="000F0152">
      <w:pPr>
        <w:spacing w:after="0" w:line="360" w:lineRule="auto"/>
        <w:jc w:val="center"/>
        <w:rPr>
          <w:rFonts w:ascii="Times New Roman" w:hAnsi="Times New Roman"/>
          <w:sz w:val="24"/>
          <w:szCs w:val="24"/>
        </w:rPr>
      </w:pPr>
      <w:r w:rsidRPr="005A2C3B">
        <w:rPr>
          <w:rFonts w:ascii="Times New Roman" w:hAnsi="Times New Roman"/>
          <w:sz w:val="24"/>
          <w:szCs w:val="24"/>
        </w:rPr>
        <w:t>Submitted By</w:t>
      </w:r>
    </w:p>
    <w:p w:rsidR="000F0152" w:rsidRDefault="000F0152" w:rsidP="000F0152">
      <w:pPr>
        <w:spacing w:after="0" w:line="360" w:lineRule="auto"/>
        <w:jc w:val="center"/>
        <w:rPr>
          <w:rFonts w:ascii="Times New Roman" w:hAnsi="Times New Roman"/>
          <w:sz w:val="24"/>
          <w:szCs w:val="24"/>
        </w:rPr>
      </w:pPr>
    </w:p>
    <w:p w:rsidR="004E2D9D" w:rsidRDefault="004E2D9D" w:rsidP="000F0152">
      <w:pPr>
        <w:pStyle w:val="NoSpacing"/>
        <w:spacing w:line="360" w:lineRule="auto"/>
        <w:jc w:val="center"/>
        <w:rPr>
          <w:rFonts w:ascii="Times New Roman" w:hAnsi="Times New Roman"/>
          <w:b/>
          <w:color w:val="002060"/>
          <w:sz w:val="24"/>
        </w:rPr>
      </w:pPr>
      <w:r>
        <w:rPr>
          <w:rFonts w:ascii="Times New Roman" w:hAnsi="Times New Roman"/>
          <w:b/>
          <w:color w:val="002060"/>
          <w:sz w:val="24"/>
        </w:rPr>
        <w:t>Qutubuddin Bokahri Syed Mohammed</w:t>
      </w:r>
      <w:r w:rsidR="000F0152" w:rsidRPr="00FA6728">
        <w:rPr>
          <w:rFonts w:ascii="Times New Roman" w:hAnsi="Times New Roman"/>
          <w:b/>
          <w:color w:val="002060"/>
          <w:sz w:val="24"/>
        </w:rPr>
        <w:tab/>
      </w:r>
      <w:r w:rsidR="000F0152" w:rsidRPr="00FA6728">
        <w:rPr>
          <w:rFonts w:ascii="Times New Roman" w:hAnsi="Times New Roman"/>
          <w:b/>
          <w:color w:val="002060"/>
          <w:sz w:val="24"/>
        </w:rPr>
        <w:tab/>
      </w:r>
      <w:r>
        <w:rPr>
          <w:rFonts w:ascii="Times New Roman" w:hAnsi="Times New Roman"/>
          <w:b/>
          <w:color w:val="002060"/>
          <w:sz w:val="24"/>
        </w:rPr>
        <w:t>C0686424</w:t>
      </w:r>
    </w:p>
    <w:p w:rsidR="000F0152" w:rsidRPr="00FA6728" w:rsidRDefault="004E2D9D" w:rsidP="000F0152">
      <w:pPr>
        <w:pStyle w:val="NoSpacing"/>
        <w:spacing w:line="360" w:lineRule="auto"/>
        <w:jc w:val="center"/>
        <w:rPr>
          <w:rFonts w:ascii="Times New Roman" w:hAnsi="Times New Roman"/>
          <w:b/>
          <w:color w:val="002060"/>
          <w:sz w:val="24"/>
        </w:rPr>
      </w:pPr>
      <w:r>
        <w:rPr>
          <w:rFonts w:ascii="Times New Roman" w:hAnsi="Times New Roman"/>
          <w:b/>
          <w:color w:val="002060"/>
          <w:sz w:val="24"/>
        </w:rPr>
        <w:t>Karteek</w:t>
      </w:r>
      <w:r w:rsidR="00CD66C1">
        <w:rPr>
          <w:rFonts w:ascii="Times New Roman" w:hAnsi="Times New Roman"/>
          <w:b/>
          <w:color w:val="002060"/>
          <w:sz w:val="24"/>
        </w:rPr>
        <w:t xml:space="preserve"> </w:t>
      </w:r>
      <w:r>
        <w:rPr>
          <w:rFonts w:ascii="Times New Roman" w:hAnsi="Times New Roman"/>
          <w:b/>
          <w:color w:val="002060"/>
          <w:sz w:val="24"/>
        </w:rPr>
        <w:t>Kadari</w:t>
      </w:r>
      <w:r>
        <w:rPr>
          <w:rFonts w:ascii="Times New Roman" w:hAnsi="Times New Roman"/>
          <w:b/>
          <w:color w:val="002060"/>
          <w:sz w:val="24"/>
        </w:rPr>
        <w:tab/>
      </w:r>
      <w:r>
        <w:rPr>
          <w:rFonts w:ascii="Times New Roman" w:hAnsi="Times New Roman"/>
          <w:b/>
          <w:color w:val="002060"/>
          <w:sz w:val="24"/>
        </w:rPr>
        <w:tab/>
      </w:r>
      <w:r>
        <w:rPr>
          <w:rFonts w:ascii="Times New Roman" w:hAnsi="Times New Roman"/>
          <w:b/>
          <w:color w:val="002060"/>
          <w:sz w:val="24"/>
        </w:rPr>
        <w:tab/>
      </w:r>
      <w:r w:rsidR="000F0152" w:rsidRPr="00FA6728">
        <w:rPr>
          <w:rFonts w:ascii="Times New Roman" w:hAnsi="Times New Roman"/>
          <w:b/>
          <w:color w:val="002060"/>
          <w:sz w:val="24"/>
        </w:rPr>
        <w:tab/>
      </w:r>
      <w:r>
        <w:rPr>
          <w:rFonts w:ascii="Times New Roman" w:hAnsi="Times New Roman"/>
          <w:b/>
          <w:color w:val="002060"/>
          <w:sz w:val="24"/>
        </w:rPr>
        <w:tab/>
        <w:t>C0688776</w:t>
      </w:r>
    </w:p>
    <w:p w:rsidR="000F0152" w:rsidRPr="00177D7D" w:rsidRDefault="000F0152" w:rsidP="000F0152">
      <w:pPr>
        <w:spacing w:after="0" w:line="360" w:lineRule="auto"/>
        <w:jc w:val="center"/>
        <w:rPr>
          <w:rFonts w:ascii="Monotype Corsiva" w:hAnsi="Monotype Corsiva"/>
          <w:sz w:val="28"/>
        </w:rPr>
      </w:pPr>
    </w:p>
    <w:p w:rsidR="000F0152" w:rsidRPr="005A2C3B" w:rsidRDefault="000F0152" w:rsidP="000F0152">
      <w:pPr>
        <w:spacing w:after="0" w:line="360" w:lineRule="auto"/>
        <w:jc w:val="center"/>
        <w:rPr>
          <w:rFonts w:ascii="Times New Roman" w:hAnsi="Times New Roman"/>
          <w:b/>
          <w:sz w:val="24"/>
          <w:szCs w:val="24"/>
        </w:rPr>
      </w:pPr>
      <w:r w:rsidRPr="005A2C3B">
        <w:rPr>
          <w:rFonts w:ascii="Times New Roman" w:hAnsi="Times New Roman"/>
          <w:sz w:val="24"/>
          <w:szCs w:val="24"/>
        </w:rPr>
        <w:t xml:space="preserve">Under the </w:t>
      </w:r>
      <w:r>
        <w:rPr>
          <w:rFonts w:ascii="Times New Roman" w:hAnsi="Times New Roman"/>
          <w:sz w:val="24"/>
          <w:szCs w:val="24"/>
        </w:rPr>
        <w:t xml:space="preserve">Esteemed </w:t>
      </w:r>
      <w:r w:rsidRPr="005A2C3B">
        <w:rPr>
          <w:rFonts w:ascii="Times New Roman" w:hAnsi="Times New Roman"/>
          <w:sz w:val="24"/>
          <w:szCs w:val="24"/>
        </w:rPr>
        <w:t>Guidance of</w:t>
      </w:r>
    </w:p>
    <w:p w:rsidR="000F0152" w:rsidRDefault="000F0152" w:rsidP="000F0152">
      <w:pPr>
        <w:spacing w:after="0" w:line="240" w:lineRule="auto"/>
        <w:jc w:val="center"/>
        <w:rPr>
          <w:rFonts w:ascii="Times New Roman" w:hAnsi="Times New Roman"/>
          <w:b/>
          <w:sz w:val="24"/>
        </w:rPr>
      </w:pPr>
      <w:r>
        <w:rPr>
          <w:rFonts w:ascii="Times New Roman" w:hAnsi="Times New Roman"/>
          <w:b/>
          <w:sz w:val="24"/>
        </w:rPr>
        <w:t>Prof. Mike Aleshams PhD</w:t>
      </w:r>
    </w:p>
    <w:p w:rsidR="000F0152" w:rsidRPr="00177D7D" w:rsidRDefault="000F0152" w:rsidP="000F0152">
      <w:pPr>
        <w:spacing w:after="0" w:line="240" w:lineRule="auto"/>
        <w:ind w:left="4320" w:firstLine="720"/>
        <w:rPr>
          <w:sz w:val="28"/>
        </w:rPr>
      </w:pPr>
    </w:p>
    <w:p w:rsidR="000F0152" w:rsidRPr="00177D7D" w:rsidRDefault="000F0152" w:rsidP="000F0152">
      <w:pPr>
        <w:spacing w:after="0" w:line="360" w:lineRule="auto"/>
        <w:jc w:val="center"/>
        <w:rPr>
          <w:b/>
          <w:sz w:val="32"/>
        </w:rPr>
      </w:pPr>
    </w:p>
    <w:p w:rsidR="000F0152" w:rsidRPr="0040074F" w:rsidRDefault="000F0152" w:rsidP="000F0152">
      <w:pPr>
        <w:spacing w:after="0" w:line="360" w:lineRule="auto"/>
        <w:jc w:val="center"/>
        <w:rPr>
          <w:rFonts w:ascii="Times New Roman" w:hAnsi="Times New Roman"/>
          <w:b/>
          <w:sz w:val="24"/>
        </w:rPr>
      </w:pPr>
      <w:r w:rsidRPr="0040074F">
        <w:rPr>
          <w:rFonts w:ascii="Times New Roman" w:hAnsi="Times New Roman"/>
          <w:b/>
          <w:sz w:val="24"/>
        </w:rPr>
        <w:t>DEPARTMENT OF EMBEDDED SYSTEMS ENGINEERING DESIGN</w:t>
      </w:r>
    </w:p>
    <w:p w:rsidR="000F0152" w:rsidRDefault="000F0152" w:rsidP="000F0152">
      <w:pPr>
        <w:spacing w:after="0" w:line="360" w:lineRule="auto"/>
        <w:ind w:right="27"/>
        <w:jc w:val="center"/>
        <w:rPr>
          <w:rFonts w:ascii="Times New Roman" w:hAnsi="Times New Roman"/>
          <w:b/>
          <w:color w:val="FF0000"/>
          <w:sz w:val="24"/>
          <w:szCs w:val="24"/>
        </w:rPr>
      </w:pPr>
      <w:r>
        <w:rPr>
          <w:rFonts w:ascii="Times New Roman" w:hAnsi="Times New Roman"/>
          <w:b/>
          <w:color w:val="FF0000"/>
          <w:sz w:val="24"/>
          <w:szCs w:val="24"/>
        </w:rPr>
        <w:t xml:space="preserve">LAMBTON COLLEGE </w:t>
      </w:r>
      <w:r w:rsidR="001D5B2A">
        <w:rPr>
          <w:rFonts w:ascii="Times New Roman" w:hAnsi="Times New Roman"/>
          <w:b/>
          <w:color w:val="FF0000"/>
          <w:sz w:val="24"/>
          <w:szCs w:val="24"/>
        </w:rPr>
        <w:t xml:space="preserve">IN </w:t>
      </w:r>
      <w:r>
        <w:rPr>
          <w:rFonts w:ascii="Times New Roman" w:hAnsi="Times New Roman"/>
          <w:b/>
          <w:color w:val="FF0000"/>
          <w:sz w:val="24"/>
          <w:szCs w:val="24"/>
        </w:rPr>
        <w:t>TORONTO</w:t>
      </w:r>
    </w:p>
    <w:p w:rsidR="000F0152" w:rsidRDefault="000F0152" w:rsidP="000F0152">
      <w:pPr>
        <w:spacing w:after="0" w:line="360" w:lineRule="auto"/>
        <w:ind w:right="27"/>
        <w:jc w:val="center"/>
        <w:rPr>
          <w:rFonts w:ascii="Times New Roman" w:hAnsi="Times New Roman"/>
          <w:b/>
          <w:color w:val="FF0000"/>
          <w:sz w:val="24"/>
          <w:szCs w:val="24"/>
        </w:rPr>
      </w:pPr>
      <w:r>
        <w:rPr>
          <w:rFonts w:ascii="Times New Roman" w:hAnsi="Times New Roman"/>
          <w:b/>
          <w:color w:val="FF0000"/>
          <w:sz w:val="24"/>
          <w:szCs w:val="24"/>
        </w:rPr>
        <w:t>(2016-2018)</w:t>
      </w:r>
    </w:p>
    <w:p w:rsidR="000F0152" w:rsidRDefault="000F0152" w:rsidP="00AB3851">
      <w:pPr>
        <w:spacing w:after="0"/>
        <w:jc w:val="center"/>
        <w:rPr>
          <w:rFonts w:ascii="Times New Roman" w:hAnsi="Times New Roman"/>
          <w:b/>
          <w:noProof/>
          <w:sz w:val="32"/>
          <w:szCs w:val="32"/>
        </w:rPr>
      </w:pPr>
    </w:p>
    <w:p w:rsidR="006959E8" w:rsidRDefault="006959E8" w:rsidP="0095033E">
      <w:pPr>
        <w:pStyle w:val="NormalWeb"/>
        <w:spacing w:before="200" w:beforeAutospacing="0" w:after="0" w:afterAutospacing="0" w:line="384" w:lineRule="auto"/>
        <w:rPr>
          <w:b/>
          <w:noProof/>
          <w:sz w:val="32"/>
          <w:szCs w:val="32"/>
        </w:rPr>
      </w:pPr>
    </w:p>
    <w:p w:rsidR="006959E8" w:rsidRPr="006959E8" w:rsidRDefault="006959E8" w:rsidP="006959E8">
      <w:pPr>
        <w:pStyle w:val="NormalWeb"/>
        <w:spacing w:before="200" w:beforeAutospacing="0" w:after="0" w:afterAutospacing="0" w:line="384" w:lineRule="auto"/>
        <w:jc w:val="center"/>
        <w:rPr>
          <w:rFonts w:eastAsiaTheme="minorEastAsia"/>
          <w:b/>
          <w:noProof/>
          <w:sz w:val="32"/>
          <w:szCs w:val="32"/>
        </w:rPr>
      </w:pPr>
      <w:r w:rsidRPr="006959E8">
        <w:rPr>
          <w:rFonts w:eastAsiaTheme="minorEastAsia"/>
          <w:b/>
          <w:noProof/>
          <w:sz w:val="32"/>
          <w:szCs w:val="32"/>
        </w:rPr>
        <w:lastRenderedPageBreak/>
        <w:t>ABSTRACT</w:t>
      </w:r>
    </w:p>
    <w:p w:rsidR="006959E8" w:rsidRDefault="006959E8" w:rsidP="006959E8">
      <w:pPr>
        <w:pStyle w:val="NormalWeb"/>
        <w:spacing w:before="200" w:beforeAutospacing="0" w:after="0" w:afterAutospacing="0" w:line="384" w:lineRule="auto"/>
        <w:ind w:firstLine="720"/>
        <w:jc w:val="both"/>
        <w:rPr>
          <w:rFonts w:eastAsiaTheme="minorEastAsia"/>
          <w:noProof/>
        </w:rPr>
      </w:pPr>
    </w:p>
    <w:p w:rsidR="006959E8" w:rsidRDefault="006959E8" w:rsidP="006959E8">
      <w:pPr>
        <w:pStyle w:val="NormalWeb"/>
        <w:spacing w:before="200" w:beforeAutospacing="0" w:after="0" w:afterAutospacing="0" w:line="384" w:lineRule="auto"/>
        <w:ind w:firstLine="720"/>
        <w:jc w:val="both"/>
        <w:rPr>
          <w:rFonts w:eastAsiaTheme="minorEastAsia"/>
        </w:rPr>
      </w:pPr>
      <w:r w:rsidRPr="003F366D">
        <w:rPr>
          <w:rFonts w:eastAsiaTheme="minorEastAsia"/>
          <w:noProof/>
        </w:rPr>
        <w:t xml:space="preserve">Raspberry </w:t>
      </w:r>
      <w:r w:rsidR="00BE51DE" w:rsidRPr="003F366D">
        <w:rPr>
          <w:rFonts w:eastAsiaTheme="minorEastAsia"/>
          <w:noProof/>
        </w:rPr>
        <w:t xml:space="preserve">Pi is </w:t>
      </w:r>
      <w:r w:rsidR="003F366D" w:rsidRPr="003F366D">
        <w:rPr>
          <w:rFonts w:eastAsiaTheme="minorEastAsia"/>
          <w:noProof/>
        </w:rPr>
        <w:t>a single board</w:t>
      </w:r>
      <w:r w:rsidR="003F366D">
        <w:rPr>
          <w:rFonts w:eastAsiaTheme="minorEastAsia"/>
          <w:noProof/>
        </w:rPr>
        <w:t xml:space="preserve"> system</w:t>
      </w:r>
      <w:r w:rsidR="00BE51DE" w:rsidRPr="003F366D">
        <w:rPr>
          <w:rFonts w:eastAsiaTheme="minorEastAsia"/>
          <w:noProof/>
        </w:rPr>
        <w:t xml:space="preserve"> with</w:t>
      </w:r>
      <w:r w:rsidR="00BE51DE">
        <w:rPr>
          <w:rFonts w:eastAsiaTheme="minorEastAsia"/>
        </w:rPr>
        <w:t xml:space="preserve"> a fast processor which has its wifi</w:t>
      </w:r>
      <w:r w:rsidR="00BE51DE" w:rsidRPr="00BE51DE">
        <w:rPr>
          <w:rFonts w:eastAsiaTheme="minorEastAsia"/>
          <w:noProof/>
        </w:rPr>
        <w:t>,and</w:t>
      </w:r>
      <w:r w:rsidR="00BE51DE">
        <w:rPr>
          <w:rFonts w:eastAsiaTheme="minorEastAsia"/>
        </w:rPr>
        <w:t xml:space="preserve"> Bluetooth modems followed by </w:t>
      </w:r>
      <w:r w:rsidR="00BE51DE" w:rsidRPr="00BE51DE">
        <w:rPr>
          <w:rFonts w:eastAsiaTheme="minorEastAsia"/>
          <w:noProof/>
        </w:rPr>
        <w:t xml:space="preserve">an HDMI, </w:t>
      </w:r>
      <w:r w:rsidR="00BE51DE">
        <w:rPr>
          <w:rFonts w:eastAsiaTheme="minorEastAsia"/>
          <w:noProof/>
        </w:rPr>
        <w:t>E</w:t>
      </w:r>
      <w:r w:rsidR="00BE51DE" w:rsidRPr="00BE51DE">
        <w:rPr>
          <w:rFonts w:eastAsiaTheme="minorEastAsia"/>
          <w:noProof/>
        </w:rPr>
        <w:t xml:space="preserve">thernet, </w:t>
      </w:r>
      <w:r w:rsidR="00BE51DE">
        <w:rPr>
          <w:rFonts w:eastAsiaTheme="minorEastAsia"/>
          <w:noProof/>
        </w:rPr>
        <w:t>USB</w:t>
      </w:r>
      <w:r w:rsidR="00BE51DE">
        <w:rPr>
          <w:rFonts w:eastAsiaTheme="minorEastAsia"/>
        </w:rPr>
        <w:t xml:space="preserve"> ports and </w:t>
      </w:r>
      <w:r w:rsidR="00BE51DE" w:rsidRPr="00BE51DE">
        <w:rPr>
          <w:rFonts w:eastAsiaTheme="minorEastAsia"/>
          <w:noProof/>
        </w:rPr>
        <w:t>a</w:t>
      </w:r>
      <w:r w:rsidR="00BE51DE">
        <w:rPr>
          <w:rFonts w:eastAsiaTheme="minorEastAsia"/>
          <w:noProof/>
        </w:rPr>
        <w:t>n</w:t>
      </w:r>
      <w:r w:rsidR="00BE51DE" w:rsidRPr="00BE51DE">
        <w:rPr>
          <w:rFonts w:eastAsiaTheme="minorEastAsia"/>
          <w:noProof/>
        </w:rPr>
        <w:t xml:space="preserve"> audio</w:t>
      </w:r>
      <w:r w:rsidR="00BE51DE">
        <w:rPr>
          <w:rFonts w:eastAsiaTheme="minorEastAsia"/>
        </w:rPr>
        <w:t xml:space="preserve"> jack. Due to its </w:t>
      </w:r>
      <w:r w:rsidR="00BE51DE" w:rsidRPr="00964FAF">
        <w:rPr>
          <w:rFonts w:eastAsiaTheme="minorEastAsia"/>
          <w:noProof/>
        </w:rPr>
        <w:t>versatility</w:t>
      </w:r>
      <w:r w:rsidR="00964FAF">
        <w:rPr>
          <w:rFonts w:eastAsiaTheme="minorEastAsia"/>
          <w:noProof/>
        </w:rPr>
        <w:t>,</w:t>
      </w:r>
      <w:r w:rsidR="00BE51DE" w:rsidRPr="00BE51DE">
        <w:rPr>
          <w:rFonts w:eastAsiaTheme="minorEastAsia"/>
          <w:noProof/>
        </w:rPr>
        <w:t xml:space="preserve">it </w:t>
      </w:r>
      <w:r w:rsidR="00964FAF">
        <w:rPr>
          <w:rFonts w:eastAsiaTheme="minorEastAsia"/>
          <w:noProof/>
        </w:rPr>
        <w:t xml:space="preserve">has </w:t>
      </w:r>
      <w:r w:rsidR="00BE51DE" w:rsidRPr="00BE51DE">
        <w:rPr>
          <w:rFonts w:eastAsiaTheme="minorEastAsia"/>
          <w:noProof/>
        </w:rPr>
        <w:t>many</w:t>
      </w:r>
      <w:r w:rsidR="00BE51DE">
        <w:rPr>
          <w:rFonts w:eastAsiaTheme="minorEastAsia"/>
        </w:rPr>
        <w:t xml:space="preserve"> applications from beginners learning to expert designing of home automation. The raspberry pi runs on </w:t>
      </w:r>
      <w:r w:rsidR="00BE51DE">
        <w:rPr>
          <w:rFonts w:eastAsiaTheme="minorEastAsia"/>
          <w:noProof/>
        </w:rPr>
        <w:t>L</w:t>
      </w:r>
      <w:r w:rsidR="00BE51DE" w:rsidRPr="00BE51DE">
        <w:rPr>
          <w:rFonts w:eastAsiaTheme="minorEastAsia"/>
          <w:noProof/>
        </w:rPr>
        <w:t>inux</w:t>
      </w:r>
      <w:r w:rsidR="00BE51DE">
        <w:rPr>
          <w:rFonts w:eastAsiaTheme="minorEastAsia"/>
        </w:rPr>
        <w:t xml:space="preserve"> based operating system </w:t>
      </w:r>
      <w:r w:rsidRPr="006959E8">
        <w:rPr>
          <w:rFonts w:eastAsiaTheme="minorEastAsia"/>
          <w:noProof/>
        </w:rPr>
        <w:t>NOOBS</w:t>
      </w:r>
      <w:r w:rsidR="00BE51DE">
        <w:rPr>
          <w:rFonts w:eastAsiaTheme="minorEastAsia"/>
        </w:rPr>
        <w:t>.</w:t>
      </w:r>
      <w:r>
        <w:rPr>
          <w:rFonts w:eastAsiaTheme="minorEastAsia"/>
        </w:rPr>
        <w:t xml:space="preserve"> With the help of raspberry </w:t>
      </w:r>
      <w:r w:rsidRPr="006959E8">
        <w:rPr>
          <w:rFonts w:eastAsiaTheme="minorEastAsia"/>
          <w:noProof/>
        </w:rPr>
        <w:t>pi</w:t>
      </w:r>
      <w:r>
        <w:rPr>
          <w:rFonts w:eastAsiaTheme="minorEastAsia"/>
          <w:noProof/>
        </w:rPr>
        <w:t>,</w:t>
      </w:r>
      <w:r>
        <w:rPr>
          <w:rFonts w:eastAsiaTheme="minorEastAsia"/>
        </w:rPr>
        <w:t xml:space="preserve"> a visually </w:t>
      </w:r>
      <w:r w:rsidRPr="006959E8">
        <w:rPr>
          <w:rFonts w:eastAsiaTheme="minorEastAsia"/>
          <w:noProof/>
        </w:rPr>
        <w:t>im</w:t>
      </w:r>
      <w:r>
        <w:rPr>
          <w:rFonts w:eastAsiaTheme="minorEastAsia"/>
          <w:noProof/>
        </w:rPr>
        <w:t>pai</w:t>
      </w:r>
      <w:r w:rsidRPr="006959E8">
        <w:rPr>
          <w:rFonts w:eastAsiaTheme="minorEastAsia"/>
          <w:noProof/>
        </w:rPr>
        <w:t>red</w:t>
      </w:r>
      <w:r>
        <w:rPr>
          <w:rFonts w:eastAsiaTheme="minorEastAsia"/>
        </w:rPr>
        <w:t xml:space="preserve"> reading assistor has </w:t>
      </w:r>
      <w:r w:rsidRPr="003F366D">
        <w:rPr>
          <w:rFonts w:eastAsiaTheme="minorEastAsia"/>
          <w:noProof/>
        </w:rPr>
        <w:t>been designed</w:t>
      </w:r>
      <w:r>
        <w:rPr>
          <w:rFonts w:eastAsiaTheme="minorEastAsia"/>
        </w:rPr>
        <w:t xml:space="preserve"> which assists an individual with visual imparity by reading the documents </w:t>
      </w:r>
    </w:p>
    <w:p w:rsidR="00964FAF" w:rsidRDefault="00964FAF" w:rsidP="006959E8">
      <w:pPr>
        <w:pStyle w:val="NormalWeb"/>
        <w:spacing w:before="200" w:beforeAutospacing="0" w:after="0" w:afterAutospacing="0" w:line="384" w:lineRule="auto"/>
        <w:ind w:firstLine="720"/>
        <w:jc w:val="both"/>
        <w:rPr>
          <w:rFonts w:eastAsiaTheme="minorEastAsia"/>
          <w:noProof/>
        </w:rPr>
      </w:pPr>
      <w:r>
        <w:rPr>
          <w:rFonts w:eastAsiaTheme="minorEastAsia"/>
        </w:rPr>
        <w:t xml:space="preserve">This project report provides an overview </w:t>
      </w:r>
      <w:r w:rsidRPr="002A371F">
        <w:rPr>
          <w:rFonts w:eastAsiaTheme="minorEastAsia"/>
          <w:noProof/>
        </w:rPr>
        <w:t xml:space="preserve">of </w:t>
      </w:r>
      <w:r w:rsidR="002A371F" w:rsidRPr="002A371F">
        <w:rPr>
          <w:rFonts w:eastAsiaTheme="minorEastAsia"/>
          <w:noProof/>
        </w:rPr>
        <w:t>how</w:t>
      </w:r>
      <w:r w:rsidRPr="002A371F">
        <w:rPr>
          <w:rFonts w:eastAsiaTheme="minorEastAsia"/>
          <w:noProof/>
        </w:rPr>
        <w:t xml:space="preserve"> a</w:t>
      </w:r>
      <w:r>
        <w:rPr>
          <w:rFonts w:eastAsiaTheme="minorEastAsia"/>
        </w:rPr>
        <w:t xml:space="preserve"> single board system </w:t>
      </w:r>
      <w:r w:rsidRPr="00964FAF">
        <w:rPr>
          <w:rFonts w:eastAsiaTheme="minorEastAsia"/>
          <w:noProof/>
        </w:rPr>
        <w:t>interfaced</w:t>
      </w:r>
      <w:r>
        <w:rPr>
          <w:rFonts w:eastAsiaTheme="minorEastAsia"/>
        </w:rPr>
        <w:t xml:space="preserve"> with the external </w:t>
      </w:r>
      <w:r w:rsidRPr="002A371F">
        <w:rPr>
          <w:rFonts w:eastAsiaTheme="minorEastAsia"/>
          <w:noProof/>
        </w:rPr>
        <w:t>hardware with</w:t>
      </w:r>
      <w:r>
        <w:rPr>
          <w:rFonts w:eastAsiaTheme="minorEastAsia"/>
        </w:rPr>
        <w:t xml:space="preserve"> the help of </w:t>
      </w:r>
      <w:r>
        <w:rPr>
          <w:rFonts w:eastAsiaTheme="minorEastAsia"/>
          <w:noProof/>
        </w:rPr>
        <w:t xml:space="preserve">python-tesseract </w:t>
      </w:r>
      <w:r w:rsidR="002A371F">
        <w:rPr>
          <w:rFonts w:eastAsiaTheme="minorEastAsia"/>
          <w:noProof/>
        </w:rPr>
        <w:t xml:space="preserve">OCR and </w:t>
      </w:r>
      <w:r w:rsidR="002A371F" w:rsidRPr="002A371F">
        <w:rPr>
          <w:rFonts w:eastAsiaTheme="minorEastAsia"/>
          <w:noProof/>
        </w:rPr>
        <w:t>Pyttsx</w:t>
      </w:r>
      <w:r w:rsidR="002A371F">
        <w:rPr>
          <w:rFonts w:eastAsiaTheme="minorEastAsia"/>
          <w:noProof/>
        </w:rPr>
        <w:t xml:space="preserve"> libraries. It also provides the advantages of this system over the existing technologies by its simple design </w:t>
      </w:r>
      <w:r w:rsidR="007312F3">
        <w:rPr>
          <w:rFonts w:eastAsiaTheme="minorEastAsia"/>
          <w:noProof/>
        </w:rPr>
        <w:t xml:space="preserve">and implementation. </w:t>
      </w:r>
    </w:p>
    <w:p w:rsidR="007312F3" w:rsidRDefault="007312F3" w:rsidP="006959E8">
      <w:pPr>
        <w:pStyle w:val="NormalWeb"/>
        <w:spacing w:before="200" w:beforeAutospacing="0" w:after="0" w:afterAutospacing="0" w:line="384" w:lineRule="auto"/>
        <w:ind w:firstLine="720"/>
        <w:jc w:val="both"/>
        <w:rPr>
          <w:rFonts w:ascii="Helvetica" w:hAnsi="Helvetica"/>
          <w:color w:val="464646"/>
          <w:sz w:val="26"/>
          <w:szCs w:val="26"/>
          <w:shd w:val="clear" w:color="auto" w:fill="FDFDFD"/>
        </w:rPr>
      </w:pPr>
    </w:p>
    <w:p w:rsidR="00BE51DE" w:rsidRPr="003E3394" w:rsidRDefault="00BE51DE" w:rsidP="00BE51DE">
      <w:pPr>
        <w:pStyle w:val="NormalWeb"/>
        <w:spacing w:before="200" w:beforeAutospacing="0" w:after="0" w:afterAutospacing="0" w:line="384" w:lineRule="auto"/>
        <w:ind w:firstLine="720"/>
        <w:jc w:val="both"/>
        <w:rPr>
          <w:rFonts w:eastAsiaTheme="minorEastAsia"/>
          <w:color w:val="000000" w:themeColor="text1"/>
        </w:rPr>
      </w:pPr>
    </w:p>
    <w:p w:rsidR="006C4442" w:rsidRPr="00217F40" w:rsidRDefault="006C4442" w:rsidP="006C4442">
      <w:pPr>
        <w:spacing w:line="360" w:lineRule="auto"/>
        <w:jc w:val="both"/>
        <w:rPr>
          <w:rFonts w:ascii="Times New Roman"/>
          <w:sz w:val="24"/>
          <w:szCs w:val="24"/>
        </w:rPr>
      </w:pPr>
    </w:p>
    <w:p w:rsidR="00E81E40" w:rsidRDefault="00E81E40" w:rsidP="00AB3851">
      <w:pPr>
        <w:spacing w:after="0"/>
        <w:jc w:val="center"/>
        <w:rPr>
          <w:rFonts w:ascii="Times New Roman" w:hAnsi="Times New Roman"/>
          <w:b/>
          <w:noProof/>
          <w:sz w:val="28"/>
          <w:szCs w:val="24"/>
        </w:rPr>
      </w:pPr>
    </w:p>
    <w:p w:rsidR="00E81E40" w:rsidRDefault="00E81E40" w:rsidP="00AB3851">
      <w:pPr>
        <w:spacing w:after="0"/>
        <w:jc w:val="center"/>
        <w:rPr>
          <w:rFonts w:ascii="Times New Roman" w:hAnsi="Times New Roman"/>
          <w:b/>
          <w:noProof/>
          <w:sz w:val="28"/>
          <w:szCs w:val="24"/>
        </w:rPr>
      </w:pPr>
    </w:p>
    <w:p w:rsidR="00E81E40" w:rsidRDefault="00E81E40" w:rsidP="00AB3851">
      <w:pPr>
        <w:spacing w:after="0"/>
        <w:jc w:val="center"/>
        <w:rPr>
          <w:rFonts w:ascii="Times New Roman" w:hAnsi="Times New Roman"/>
          <w:b/>
          <w:noProof/>
          <w:sz w:val="28"/>
          <w:szCs w:val="24"/>
        </w:rPr>
      </w:pPr>
    </w:p>
    <w:p w:rsidR="00E81E40" w:rsidRDefault="00E81E40" w:rsidP="00AB3851">
      <w:pPr>
        <w:spacing w:after="0"/>
        <w:jc w:val="center"/>
        <w:rPr>
          <w:rFonts w:ascii="Times New Roman" w:hAnsi="Times New Roman"/>
          <w:b/>
          <w:noProof/>
          <w:sz w:val="28"/>
          <w:szCs w:val="24"/>
        </w:rPr>
      </w:pPr>
    </w:p>
    <w:p w:rsidR="00E81E40" w:rsidRDefault="00E81E40" w:rsidP="00AB3851">
      <w:pPr>
        <w:spacing w:after="0"/>
        <w:jc w:val="center"/>
        <w:rPr>
          <w:rFonts w:ascii="Times New Roman" w:hAnsi="Times New Roman"/>
          <w:b/>
          <w:noProof/>
          <w:sz w:val="28"/>
          <w:szCs w:val="24"/>
        </w:rPr>
      </w:pPr>
    </w:p>
    <w:p w:rsidR="00E81E40" w:rsidRDefault="00E81E40" w:rsidP="00AB3851">
      <w:pPr>
        <w:spacing w:after="0"/>
        <w:jc w:val="center"/>
        <w:rPr>
          <w:rFonts w:ascii="Times New Roman" w:hAnsi="Times New Roman"/>
          <w:b/>
          <w:noProof/>
          <w:sz w:val="28"/>
          <w:szCs w:val="24"/>
        </w:rPr>
      </w:pPr>
    </w:p>
    <w:p w:rsidR="00E81E40" w:rsidRDefault="00E81E40" w:rsidP="00AB3851">
      <w:pPr>
        <w:spacing w:after="0"/>
        <w:jc w:val="center"/>
        <w:rPr>
          <w:rFonts w:ascii="Times New Roman" w:hAnsi="Times New Roman"/>
          <w:b/>
          <w:noProof/>
          <w:sz w:val="28"/>
          <w:szCs w:val="24"/>
        </w:rPr>
      </w:pPr>
    </w:p>
    <w:p w:rsidR="00E81E40" w:rsidRDefault="00E81E40" w:rsidP="00AB3851">
      <w:pPr>
        <w:spacing w:after="0"/>
        <w:jc w:val="center"/>
        <w:rPr>
          <w:rFonts w:ascii="Times New Roman" w:hAnsi="Times New Roman"/>
          <w:b/>
          <w:noProof/>
          <w:sz w:val="28"/>
          <w:szCs w:val="24"/>
        </w:rPr>
      </w:pPr>
    </w:p>
    <w:p w:rsidR="00E81E40" w:rsidRDefault="00E81E40" w:rsidP="00AB3851">
      <w:pPr>
        <w:spacing w:after="0"/>
        <w:jc w:val="center"/>
        <w:rPr>
          <w:rFonts w:ascii="Times New Roman" w:hAnsi="Times New Roman"/>
          <w:b/>
          <w:noProof/>
          <w:sz w:val="28"/>
          <w:szCs w:val="24"/>
        </w:rPr>
      </w:pPr>
    </w:p>
    <w:p w:rsidR="00E81E40" w:rsidRDefault="00E81E40" w:rsidP="00AB3851">
      <w:pPr>
        <w:spacing w:after="0"/>
        <w:jc w:val="center"/>
        <w:rPr>
          <w:rFonts w:ascii="Times New Roman" w:hAnsi="Times New Roman"/>
          <w:b/>
          <w:noProof/>
          <w:sz w:val="28"/>
          <w:szCs w:val="24"/>
        </w:rPr>
      </w:pPr>
    </w:p>
    <w:p w:rsidR="00E81E40" w:rsidRDefault="00E81E40" w:rsidP="00AB3851">
      <w:pPr>
        <w:spacing w:after="0"/>
        <w:jc w:val="center"/>
        <w:rPr>
          <w:rFonts w:ascii="Times New Roman" w:hAnsi="Times New Roman"/>
          <w:b/>
          <w:noProof/>
          <w:sz w:val="28"/>
          <w:szCs w:val="24"/>
        </w:rPr>
      </w:pPr>
    </w:p>
    <w:p w:rsidR="00E81E40" w:rsidRDefault="00E81E40" w:rsidP="00AB3851">
      <w:pPr>
        <w:spacing w:after="0"/>
        <w:jc w:val="center"/>
        <w:rPr>
          <w:rFonts w:ascii="Times New Roman" w:hAnsi="Times New Roman"/>
          <w:b/>
          <w:noProof/>
          <w:sz w:val="28"/>
          <w:szCs w:val="24"/>
        </w:rPr>
      </w:pPr>
    </w:p>
    <w:p w:rsidR="00E81E40" w:rsidRDefault="00E81E40" w:rsidP="0095033E">
      <w:pPr>
        <w:spacing w:after="0"/>
        <w:rPr>
          <w:rFonts w:ascii="Times New Roman" w:hAnsi="Times New Roman"/>
          <w:b/>
          <w:noProof/>
          <w:sz w:val="28"/>
          <w:szCs w:val="24"/>
        </w:rPr>
      </w:pPr>
    </w:p>
    <w:p w:rsidR="00E81E40" w:rsidRDefault="00E81E40" w:rsidP="002A371F">
      <w:pPr>
        <w:spacing w:after="0"/>
        <w:rPr>
          <w:rFonts w:ascii="Times New Roman" w:hAnsi="Times New Roman"/>
          <w:b/>
          <w:noProof/>
          <w:sz w:val="28"/>
          <w:szCs w:val="24"/>
        </w:rPr>
      </w:pPr>
    </w:p>
    <w:p w:rsidR="00E134D7" w:rsidRPr="00B64100" w:rsidRDefault="00F55888" w:rsidP="00AB3851">
      <w:pPr>
        <w:spacing w:after="0"/>
        <w:jc w:val="center"/>
        <w:rPr>
          <w:rFonts w:ascii="Times New Roman" w:hAnsi="Times New Roman"/>
          <w:b/>
          <w:sz w:val="32"/>
          <w:szCs w:val="32"/>
        </w:rPr>
      </w:pPr>
      <w:r w:rsidRPr="00B64100">
        <w:rPr>
          <w:rFonts w:ascii="Times New Roman" w:hAnsi="Times New Roman"/>
          <w:b/>
          <w:noProof/>
          <w:sz w:val="32"/>
          <w:szCs w:val="32"/>
        </w:rPr>
        <w:t>Acknowledgments</w:t>
      </w:r>
    </w:p>
    <w:p w:rsidR="00AB3851" w:rsidRDefault="00AB3851" w:rsidP="00AB3851">
      <w:pPr>
        <w:spacing w:after="0"/>
        <w:jc w:val="center"/>
        <w:rPr>
          <w:rFonts w:ascii="Times New Roman" w:hAnsi="Times New Roman"/>
          <w:sz w:val="24"/>
          <w:szCs w:val="24"/>
        </w:rPr>
      </w:pPr>
    </w:p>
    <w:p w:rsidR="002F06DD" w:rsidRDefault="002F06DD" w:rsidP="00AB3851">
      <w:pPr>
        <w:spacing w:after="0"/>
        <w:jc w:val="center"/>
        <w:rPr>
          <w:rFonts w:ascii="Times New Roman" w:hAnsi="Times New Roman"/>
          <w:sz w:val="24"/>
          <w:szCs w:val="24"/>
        </w:rPr>
      </w:pPr>
    </w:p>
    <w:p w:rsidR="00E134D7" w:rsidRPr="00E134D7" w:rsidRDefault="00E134D7" w:rsidP="00572822">
      <w:pPr>
        <w:spacing w:line="360" w:lineRule="auto"/>
        <w:ind w:firstLine="720"/>
        <w:jc w:val="both"/>
        <w:rPr>
          <w:rFonts w:ascii="Times New Roman" w:hAnsi="Times New Roman"/>
          <w:sz w:val="24"/>
          <w:szCs w:val="24"/>
        </w:rPr>
      </w:pPr>
      <w:r w:rsidRPr="00E134D7">
        <w:rPr>
          <w:rFonts w:ascii="Times New Roman" w:hAnsi="Times New Roman"/>
          <w:sz w:val="24"/>
          <w:szCs w:val="24"/>
        </w:rPr>
        <w:t xml:space="preserve">It is a great pleasure to work </w:t>
      </w:r>
      <w:r w:rsidRPr="00D41296">
        <w:rPr>
          <w:rFonts w:ascii="Times New Roman" w:hAnsi="Times New Roman"/>
          <w:noProof/>
          <w:sz w:val="24"/>
          <w:szCs w:val="24"/>
        </w:rPr>
        <w:t>for under</w:t>
      </w:r>
      <w:r w:rsidRPr="00E134D7">
        <w:rPr>
          <w:rFonts w:ascii="Times New Roman" w:hAnsi="Times New Roman"/>
          <w:sz w:val="24"/>
          <w:szCs w:val="24"/>
        </w:rPr>
        <w:t xml:space="preserve"> the </w:t>
      </w:r>
      <w:r w:rsidR="009D33B3">
        <w:rPr>
          <w:rFonts w:ascii="Times New Roman" w:hAnsi="Times New Roman"/>
          <w:sz w:val="24"/>
          <w:szCs w:val="24"/>
        </w:rPr>
        <w:t xml:space="preserve">valuable guidance </w:t>
      </w:r>
      <w:r w:rsidR="00D9526B">
        <w:rPr>
          <w:rFonts w:ascii="Times New Roman" w:hAnsi="Times New Roman"/>
          <w:sz w:val="24"/>
          <w:szCs w:val="24"/>
        </w:rPr>
        <w:t>of Mr.</w:t>
      </w:r>
      <w:r w:rsidR="00D9526B" w:rsidRPr="00D9526B">
        <w:rPr>
          <w:rFonts w:ascii="Times New Roman" w:hAnsi="Times New Roman"/>
          <w:color w:val="000000"/>
          <w:sz w:val="24"/>
          <w:szCs w:val="24"/>
          <w:shd w:val="clear" w:color="auto" w:fill="FFFFFF"/>
        </w:rPr>
        <w:t>Mike Aleshams</w:t>
      </w:r>
      <w:r>
        <w:rPr>
          <w:rFonts w:ascii="Times New Roman" w:hAnsi="Times New Roman"/>
          <w:sz w:val="24"/>
          <w:szCs w:val="24"/>
        </w:rPr>
        <w:t xml:space="preserve">. </w:t>
      </w:r>
      <w:r w:rsidR="00DF1B4C">
        <w:rPr>
          <w:rFonts w:ascii="Times New Roman" w:hAnsi="Times New Roman"/>
          <w:sz w:val="24"/>
          <w:szCs w:val="24"/>
        </w:rPr>
        <w:t>We are</w:t>
      </w:r>
      <w:r w:rsidRPr="00E134D7">
        <w:rPr>
          <w:rFonts w:ascii="Times New Roman" w:hAnsi="Times New Roman"/>
          <w:sz w:val="24"/>
          <w:szCs w:val="24"/>
        </w:rPr>
        <w:t xml:space="preserve"> thankful </w:t>
      </w:r>
      <w:r w:rsidR="006C4442">
        <w:rPr>
          <w:rFonts w:ascii="Times New Roman" w:hAnsi="Times New Roman"/>
          <w:noProof/>
          <w:sz w:val="24"/>
          <w:szCs w:val="24"/>
        </w:rPr>
        <w:t>for</w:t>
      </w:r>
      <w:r w:rsidRPr="00E134D7">
        <w:rPr>
          <w:rFonts w:ascii="Times New Roman" w:hAnsi="Times New Roman"/>
          <w:sz w:val="24"/>
          <w:szCs w:val="24"/>
        </w:rPr>
        <w:t xml:space="preserve"> h</w:t>
      </w:r>
      <w:r w:rsidR="00D9526B">
        <w:rPr>
          <w:rFonts w:ascii="Times New Roman" w:hAnsi="Times New Roman"/>
          <w:sz w:val="24"/>
          <w:szCs w:val="24"/>
        </w:rPr>
        <w:t>is</w:t>
      </w:r>
      <w:r w:rsidRPr="00E134D7">
        <w:rPr>
          <w:rFonts w:ascii="Times New Roman" w:hAnsi="Times New Roman"/>
          <w:sz w:val="24"/>
          <w:szCs w:val="24"/>
        </w:rPr>
        <w:t xml:space="preserve"> support, and </w:t>
      </w:r>
      <w:r w:rsidR="00572822">
        <w:rPr>
          <w:rFonts w:ascii="Times New Roman" w:hAnsi="Times New Roman"/>
          <w:sz w:val="24"/>
          <w:szCs w:val="24"/>
        </w:rPr>
        <w:t>e</w:t>
      </w:r>
      <w:r w:rsidRPr="00E134D7">
        <w:rPr>
          <w:rFonts w:ascii="Times New Roman" w:hAnsi="Times New Roman"/>
          <w:sz w:val="24"/>
          <w:szCs w:val="24"/>
        </w:rPr>
        <w:t>nco</w:t>
      </w:r>
      <w:r w:rsidR="00D9526B">
        <w:rPr>
          <w:rFonts w:ascii="Times New Roman" w:hAnsi="Times New Roman"/>
          <w:sz w:val="24"/>
          <w:szCs w:val="24"/>
        </w:rPr>
        <w:t>uragement throughout the work. His planning</w:t>
      </w:r>
      <w:r w:rsidRPr="00E134D7">
        <w:rPr>
          <w:rFonts w:ascii="Times New Roman" w:hAnsi="Times New Roman"/>
          <w:sz w:val="24"/>
          <w:szCs w:val="24"/>
        </w:rPr>
        <w:t xml:space="preserve"> and strict adheren</w:t>
      </w:r>
      <w:r w:rsidR="00DF1B4C">
        <w:rPr>
          <w:rFonts w:ascii="Times New Roman" w:hAnsi="Times New Roman"/>
          <w:sz w:val="24"/>
          <w:szCs w:val="24"/>
        </w:rPr>
        <w:t>ce to academic schedule helped us</w:t>
      </w:r>
      <w:r w:rsidR="00D9526B">
        <w:rPr>
          <w:rFonts w:ascii="Times New Roman" w:hAnsi="Times New Roman"/>
          <w:sz w:val="24"/>
          <w:szCs w:val="24"/>
        </w:rPr>
        <w:t xml:space="preserve"> to complete the </w:t>
      </w:r>
      <w:r w:rsidR="006C4442">
        <w:rPr>
          <w:rFonts w:ascii="Times New Roman" w:hAnsi="Times New Roman"/>
          <w:noProof/>
          <w:sz w:val="24"/>
          <w:szCs w:val="24"/>
        </w:rPr>
        <w:t>tas</w:t>
      </w:r>
      <w:r w:rsidR="00D9526B" w:rsidRPr="006C4442">
        <w:rPr>
          <w:rFonts w:ascii="Times New Roman" w:hAnsi="Times New Roman"/>
          <w:noProof/>
          <w:sz w:val="24"/>
          <w:szCs w:val="24"/>
        </w:rPr>
        <w:t>k</w:t>
      </w:r>
      <w:r w:rsidR="00D9526B">
        <w:rPr>
          <w:rFonts w:ascii="Times New Roman" w:hAnsi="Times New Roman"/>
          <w:sz w:val="24"/>
          <w:szCs w:val="24"/>
        </w:rPr>
        <w:t xml:space="preserve">. </w:t>
      </w:r>
      <w:r w:rsidR="00D9526B" w:rsidRPr="006C4442">
        <w:rPr>
          <w:rFonts w:ascii="Times New Roman" w:hAnsi="Times New Roman"/>
          <w:noProof/>
          <w:sz w:val="24"/>
          <w:szCs w:val="24"/>
        </w:rPr>
        <w:t>We</w:t>
      </w:r>
      <w:r w:rsidR="006C4442">
        <w:rPr>
          <w:rFonts w:ascii="Times New Roman" w:hAnsi="Times New Roman"/>
          <w:noProof/>
          <w:sz w:val="24"/>
          <w:szCs w:val="24"/>
        </w:rPr>
        <w:t xml:space="preserve"> are</w:t>
      </w:r>
      <w:r w:rsidRPr="00E134D7">
        <w:rPr>
          <w:rFonts w:ascii="Times New Roman" w:hAnsi="Times New Roman"/>
          <w:sz w:val="24"/>
          <w:szCs w:val="24"/>
        </w:rPr>
        <w:t>always grateful to h</w:t>
      </w:r>
      <w:r w:rsidR="003B6187">
        <w:rPr>
          <w:rFonts w:ascii="Times New Roman" w:hAnsi="Times New Roman"/>
          <w:sz w:val="24"/>
          <w:szCs w:val="24"/>
        </w:rPr>
        <w:t>im</w:t>
      </w:r>
      <w:r w:rsidRPr="00E134D7">
        <w:rPr>
          <w:rFonts w:ascii="Times New Roman" w:hAnsi="Times New Roman"/>
          <w:sz w:val="24"/>
          <w:szCs w:val="24"/>
        </w:rPr>
        <w:t xml:space="preserve">. </w:t>
      </w:r>
    </w:p>
    <w:p w:rsidR="00E134D7" w:rsidRPr="00E134D7" w:rsidRDefault="00DF1B4C" w:rsidP="00E134D7">
      <w:pPr>
        <w:spacing w:line="360" w:lineRule="auto"/>
        <w:ind w:firstLine="720"/>
        <w:jc w:val="both"/>
        <w:rPr>
          <w:rFonts w:ascii="Times New Roman" w:hAnsi="Times New Roman"/>
          <w:sz w:val="24"/>
          <w:szCs w:val="24"/>
        </w:rPr>
      </w:pPr>
      <w:r>
        <w:rPr>
          <w:rFonts w:ascii="Times New Roman" w:hAnsi="Times New Roman"/>
          <w:sz w:val="24"/>
          <w:szCs w:val="24"/>
        </w:rPr>
        <w:t xml:space="preserve">We </w:t>
      </w:r>
      <w:r w:rsidR="00E134D7" w:rsidRPr="00E134D7">
        <w:rPr>
          <w:rFonts w:ascii="Times New Roman" w:hAnsi="Times New Roman"/>
          <w:sz w:val="24"/>
          <w:szCs w:val="24"/>
        </w:rPr>
        <w:t xml:space="preserve">would like to acknowledge the management of </w:t>
      </w:r>
      <w:r w:rsidR="00D41296">
        <w:rPr>
          <w:rFonts w:ascii="Times New Roman" w:hAnsi="Times New Roman"/>
          <w:sz w:val="24"/>
          <w:szCs w:val="24"/>
        </w:rPr>
        <w:t>Lambton College</w:t>
      </w:r>
      <w:r w:rsidR="00D41296" w:rsidRPr="00D41296">
        <w:rPr>
          <w:rFonts w:ascii="Times New Roman" w:hAnsi="Times New Roman"/>
          <w:noProof/>
          <w:sz w:val="24"/>
          <w:szCs w:val="24"/>
        </w:rPr>
        <w:t>,Toronto</w:t>
      </w:r>
      <w:r w:rsidR="00E134D7" w:rsidRPr="00E134D7">
        <w:rPr>
          <w:rFonts w:ascii="Times New Roman" w:hAnsi="Times New Roman"/>
          <w:sz w:val="24"/>
          <w:szCs w:val="24"/>
        </w:rPr>
        <w:t xml:space="preserve"> for providing necessary infrastructure and LAB facility for executing this work.</w:t>
      </w:r>
    </w:p>
    <w:p w:rsidR="00E134D7" w:rsidRPr="00E134D7" w:rsidRDefault="00B0542D" w:rsidP="00E134D7">
      <w:pPr>
        <w:spacing w:line="360" w:lineRule="auto"/>
        <w:ind w:firstLine="720"/>
        <w:jc w:val="both"/>
        <w:rPr>
          <w:rFonts w:ascii="Times New Roman" w:hAnsi="Times New Roman"/>
          <w:sz w:val="24"/>
          <w:szCs w:val="24"/>
        </w:rPr>
      </w:pPr>
      <w:r>
        <w:rPr>
          <w:rFonts w:ascii="Times New Roman" w:hAnsi="Times New Roman"/>
          <w:sz w:val="24"/>
          <w:szCs w:val="24"/>
        </w:rPr>
        <w:t>We thank all our</w:t>
      </w:r>
      <w:r w:rsidR="00DF1B4C">
        <w:rPr>
          <w:rFonts w:ascii="Times New Roman" w:hAnsi="Times New Roman"/>
          <w:sz w:val="24"/>
          <w:szCs w:val="24"/>
        </w:rPr>
        <w:t xml:space="preserve"> well-</w:t>
      </w:r>
      <w:r w:rsidR="00DF1B4C" w:rsidRPr="00E134D7">
        <w:rPr>
          <w:rFonts w:ascii="Times New Roman" w:hAnsi="Times New Roman"/>
          <w:sz w:val="24"/>
          <w:szCs w:val="24"/>
        </w:rPr>
        <w:t>wishers</w:t>
      </w:r>
      <w:r w:rsidR="00E134D7" w:rsidRPr="00E134D7">
        <w:rPr>
          <w:rFonts w:ascii="Times New Roman" w:hAnsi="Times New Roman"/>
          <w:sz w:val="24"/>
          <w:szCs w:val="24"/>
        </w:rPr>
        <w:t xml:space="preserve"> for rendering necessary support during the execution of this work.</w:t>
      </w:r>
      <w:r w:rsidR="00CF65C2">
        <w:rPr>
          <w:rFonts w:ascii="Times New Roman" w:hAnsi="Times New Roman"/>
          <w:sz w:val="24"/>
          <w:szCs w:val="24"/>
        </w:rPr>
        <w:t xml:space="preserve"> We </w:t>
      </w:r>
      <w:r w:rsidR="00A67200">
        <w:rPr>
          <w:rFonts w:ascii="Times New Roman" w:hAnsi="Times New Roman"/>
          <w:noProof/>
          <w:sz w:val="24"/>
          <w:szCs w:val="24"/>
        </w:rPr>
        <w:t>appreciate</w:t>
      </w:r>
      <w:r w:rsidR="00D41296">
        <w:rPr>
          <w:rFonts w:ascii="Times New Roman" w:hAnsi="Times New Roman"/>
          <w:sz w:val="24"/>
          <w:szCs w:val="24"/>
        </w:rPr>
        <w:t xml:space="preserve"> all our</w:t>
      </w:r>
      <w:r w:rsidR="00E134D7" w:rsidRPr="00E134D7">
        <w:rPr>
          <w:rFonts w:ascii="Times New Roman" w:hAnsi="Times New Roman"/>
          <w:sz w:val="24"/>
          <w:szCs w:val="24"/>
        </w:rPr>
        <w:t xml:space="preserve"> family members and friends for their encouragement during the </w:t>
      </w:r>
      <w:r w:rsidR="00D41296">
        <w:rPr>
          <w:rFonts w:ascii="Times New Roman" w:hAnsi="Times New Roman"/>
          <w:noProof/>
          <w:sz w:val="24"/>
          <w:szCs w:val="24"/>
        </w:rPr>
        <w:t>implementa</w:t>
      </w:r>
      <w:r w:rsidR="00E134D7" w:rsidRPr="00D41296">
        <w:rPr>
          <w:rFonts w:ascii="Times New Roman" w:hAnsi="Times New Roman"/>
          <w:noProof/>
          <w:sz w:val="24"/>
          <w:szCs w:val="24"/>
        </w:rPr>
        <w:t>tion</w:t>
      </w:r>
      <w:r w:rsidR="00E134D7" w:rsidRPr="00E134D7">
        <w:rPr>
          <w:rFonts w:ascii="Times New Roman" w:hAnsi="Times New Roman"/>
          <w:sz w:val="24"/>
          <w:szCs w:val="24"/>
        </w:rPr>
        <w:t xml:space="preserve"> of this work.                                                                                                                          </w:t>
      </w:r>
    </w:p>
    <w:p w:rsidR="00C14385" w:rsidRDefault="002656BE" w:rsidP="00C14385">
      <w:pPr>
        <w:jc w:val="center"/>
        <w:rPr>
          <w:rFonts w:ascii="Times New Roman" w:hAnsi="Times New Roman"/>
          <w:sz w:val="24"/>
          <w:szCs w:val="24"/>
        </w:rPr>
      </w:pPr>
      <w:r>
        <w:rPr>
          <w:rFonts w:ascii="Times New Roman" w:hAnsi="Times New Roman"/>
          <w:sz w:val="24"/>
          <w:szCs w:val="24"/>
        </w:rPr>
        <w:tab/>
      </w:r>
      <w:r w:rsidR="00145DF6" w:rsidRPr="00145DF6">
        <w:rPr>
          <w:rFonts w:ascii="Times New Roman" w:hAnsi="Times New Roman"/>
          <w:sz w:val="24"/>
          <w:szCs w:val="24"/>
        </w:rPr>
        <w:t>BY</w:t>
      </w:r>
    </w:p>
    <w:p w:rsidR="00C14385" w:rsidRDefault="00C14385" w:rsidP="00C14385">
      <w:pPr>
        <w:ind w:left="1440" w:firstLine="720"/>
        <w:jc w:val="center"/>
        <w:rPr>
          <w:rFonts w:ascii="Times New Roman" w:hAnsi="Times New Roman"/>
          <w:sz w:val="24"/>
          <w:szCs w:val="24"/>
        </w:rPr>
      </w:pPr>
    </w:p>
    <w:p w:rsidR="00C14385" w:rsidRDefault="00C14385" w:rsidP="00C14385">
      <w:pPr>
        <w:ind w:left="1440" w:firstLine="720"/>
        <w:jc w:val="center"/>
        <w:rPr>
          <w:rFonts w:ascii="Times New Roman" w:hAnsi="Times New Roman"/>
          <w:sz w:val="24"/>
          <w:szCs w:val="24"/>
        </w:rPr>
      </w:pPr>
      <w:r>
        <w:rPr>
          <w:rFonts w:ascii="Times New Roman" w:hAnsi="Times New Roman"/>
          <w:sz w:val="24"/>
          <w:szCs w:val="24"/>
        </w:rPr>
        <w:t>Qutubuddin Bokhari Syed Mohammed</w:t>
      </w:r>
    </w:p>
    <w:p w:rsidR="00C14385" w:rsidRDefault="00C14385" w:rsidP="00C14385">
      <w:pPr>
        <w:ind w:left="2880" w:firstLine="720"/>
        <w:rPr>
          <w:rFonts w:ascii="Times New Roman" w:hAnsi="Times New Roman"/>
          <w:sz w:val="24"/>
          <w:szCs w:val="24"/>
        </w:rPr>
      </w:pPr>
      <w:r>
        <w:rPr>
          <w:rFonts w:ascii="Times New Roman" w:hAnsi="Times New Roman"/>
          <w:sz w:val="24"/>
          <w:szCs w:val="24"/>
        </w:rPr>
        <w:t>(C06868424)</w:t>
      </w:r>
    </w:p>
    <w:p w:rsidR="00C14385" w:rsidRDefault="00C14385" w:rsidP="00C14385">
      <w:pPr>
        <w:ind w:left="2880"/>
        <w:rPr>
          <w:rFonts w:ascii="Times New Roman" w:hAnsi="Times New Roman"/>
          <w:sz w:val="24"/>
          <w:szCs w:val="24"/>
        </w:rPr>
      </w:pPr>
      <w:r>
        <w:rPr>
          <w:rFonts w:ascii="Times New Roman" w:hAnsi="Times New Roman"/>
          <w:sz w:val="24"/>
          <w:szCs w:val="24"/>
        </w:rPr>
        <w:tab/>
        <w:t>KarteekKadari</w:t>
      </w:r>
    </w:p>
    <w:p w:rsidR="00C14385" w:rsidRPr="00C14385" w:rsidRDefault="00C14385" w:rsidP="00C14385">
      <w:pPr>
        <w:ind w:left="2880"/>
        <w:rPr>
          <w:rFonts w:ascii="Times New Roman" w:hAnsi="Times New Roman"/>
          <w:sz w:val="24"/>
          <w:szCs w:val="24"/>
        </w:rPr>
      </w:pPr>
      <w:r>
        <w:rPr>
          <w:rFonts w:ascii="Times New Roman" w:hAnsi="Times New Roman"/>
          <w:sz w:val="24"/>
          <w:szCs w:val="24"/>
        </w:rPr>
        <w:tab/>
        <w:t>(C0688776)</w:t>
      </w:r>
    </w:p>
    <w:p w:rsidR="00145DF6" w:rsidRPr="00C27114" w:rsidRDefault="00145DF6" w:rsidP="00DF1B4C">
      <w:pPr>
        <w:spacing w:after="0" w:line="240" w:lineRule="auto"/>
        <w:rPr>
          <w:b/>
        </w:rPr>
      </w:pPr>
    </w:p>
    <w:p w:rsidR="005D2EF2" w:rsidRDefault="005D2EF2" w:rsidP="00145DF6">
      <w:pPr>
        <w:spacing w:line="480" w:lineRule="auto"/>
        <w:ind w:firstLine="720"/>
        <w:rPr>
          <w:rFonts w:ascii="Times New Roman" w:hAnsi="Times New Roman"/>
          <w:sz w:val="24"/>
          <w:szCs w:val="24"/>
        </w:rPr>
      </w:pPr>
    </w:p>
    <w:p w:rsidR="003F366D" w:rsidRDefault="003F366D" w:rsidP="006959E8">
      <w:pPr>
        <w:tabs>
          <w:tab w:val="left" w:pos="3780"/>
        </w:tabs>
        <w:spacing w:line="480" w:lineRule="auto"/>
        <w:ind w:firstLine="720"/>
        <w:jc w:val="both"/>
        <w:rPr>
          <w:rFonts w:ascii="Times New Roman" w:hAnsi="Times New Roman"/>
          <w:sz w:val="24"/>
          <w:szCs w:val="24"/>
        </w:rPr>
      </w:pPr>
    </w:p>
    <w:p w:rsidR="003F366D" w:rsidRDefault="003F366D" w:rsidP="006959E8">
      <w:pPr>
        <w:tabs>
          <w:tab w:val="left" w:pos="3780"/>
        </w:tabs>
        <w:spacing w:line="480" w:lineRule="auto"/>
        <w:ind w:firstLine="720"/>
        <w:jc w:val="both"/>
        <w:rPr>
          <w:rFonts w:ascii="Times New Roman" w:hAnsi="Times New Roman"/>
          <w:sz w:val="24"/>
          <w:szCs w:val="24"/>
        </w:rPr>
      </w:pPr>
    </w:p>
    <w:p w:rsidR="002F06DD" w:rsidRDefault="002F06DD" w:rsidP="00964FAF">
      <w:pPr>
        <w:tabs>
          <w:tab w:val="left" w:pos="3780"/>
        </w:tabs>
        <w:spacing w:line="480" w:lineRule="auto"/>
        <w:jc w:val="both"/>
        <w:rPr>
          <w:rFonts w:ascii="Times New Roman" w:hAnsi="Times New Roman"/>
          <w:sz w:val="24"/>
          <w:szCs w:val="24"/>
        </w:rPr>
      </w:pPr>
    </w:p>
    <w:p w:rsidR="0095033E" w:rsidRDefault="0095033E" w:rsidP="00964FAF">
      <w:pPr>
        <w:tabs>
          <w:tab w:val="left" w:pos="3780"/>
        </w:tabs>
        <w:spacing w:line="480" w:lineRule="auto"/>
        <w:jc w:val="both"/>
        <w:rPr>
          <w:rFonts w:ascii="Times New Roman" w:hAnsi="Times New Roman"/>
          <w:sz w:val="24"/>
          <w:szCs w:val="24"/>
        </w:rPr>
      </w:pPr>
    </w:p>
    <w:sdt>
      <w:sdtPr>
        <w:rPr>
          <w:rFonts w:ascii="Times New Roman" w:eastAsia="Times New Roman" w:hAnsi="Times New Roman" w:cs="Times New Roman"/>
          <w:b/>
          <w:color w:val="auto"/>
          <w:sz w:val="22"/>
          <w:szCs w:val="22"/>
        </w:rPr>
        <w:id w:val="-670942711"/>
        <w:docPartObj>
          <w:docPartGallery w:val="Table of Contents"/>
          <w:docPartUnique/>
        </w:docPartObj>
      </w:sdtPr>
      <w:sdtEndPr>
        <w:rPr>
          <w:rFonts w:ascii="Calibri" w:hAnsi="Calibri"/>
          <w:bCs/>
          <w:noProof/>
        </w:rPr>
      </w:sdtEndPr>
      <w:sdtContent>
        <w:p w:rsidR="0072032B" w:rsidRDefault="002C5ABA" w:rsidP="0072032B">
          <w:pPr>
            <w:pStyle w:val="TOCHeading"/>
            <w:jc w:val="center"/>
            <w:rPr>
              <w:rFonts w:ascii="Times New Roman" w:hAnsi="Times New Roman" w:cs="Times New Roman"/>
              <w:b/>
              <w:color w:val="auto"/>
            </w:rPr>
          </w:pPr>
          <w:r w:rsidRPr="0072032B">
            <w:rPr>
              <w:rFonts w:ascii="Times New Roman" w:hAnsi="Times New Roman" w:cs="Times New Roman"/>
              <w:b/>
              <w:color w:val="auto"/>
            </w:rPr>
            <w:t>Table of Contents</w:t>
          </w:r>
        </w:p>
        <w:p w:rsidR="0072032B" w:rsidRDefault="0072032B" w:rsidP="0072032B"/>
        <w:p w:rsidR="0072032B" w:rsidRPr="0072032B" w:rsidRDefault="0072032B" w:rsidP="0072032B"/>
        <w:p w:rsidR="004E1AB5" w:rsidRDefault="000A5260">
          <w:pPr>
            <w:pStyle w:val="TOC1"/>
            <w:rPr>
              <w:rFonts w:asciiTheme="minorHAnsi" w:eastAsiaTheme="minorEastAsia" w:hAnsiTheme="minorHAnsi" w:cstheme="minorBidi"/>
              <w:b w:val="0"/>
              <w:bCs w:val="0"/>
              <w:sz w:val="22"/>
              <w:szCs w:val="22"/>
            </w:rPr>
          </w:pPr>
          <w:r w:rsidRPr="000A5260">
            <w:fldChar w:fldCharType="begin"/>
          </w:r>
          <w:r w:rsidR="002C5ABA">
            <w:instrText xml:space="preserve"> TOC \o "1-3" \h \z \u </w:instrText>
          </w:r>
          <w:r w:rsidRPr="000A5260">
            <w:fldChar w:fldCharType="separate"/>
          </w:r>
          <w:hyperlink w:anchor="_Toc511688027" w:history="1">
            <w:r w:rsidR="004E1AB5" w:rsidRPr="001743B5">
              <w:rPr>
                <w:rStyle w:val="Hyperlink"/>
              </w:rPr>
              <w:t>Chapter 1: Introduction</w:t>
            </w:r>
            <w:r w:rsidR="004E1AB5">
              <w:rPr>
                <w:webHidden/>
              </w:rPr>
              <w:tab/>
            </w:r>
            <w:r>
              <w:rPr>
                <w:webHidden/>
              </w:rPr>
              <w:fldChar w:fldCharType="begin"/>
            </w:r>
            <w:r w:rsidR="004E1AB5">
              <w:rPr>
                <w:webHidden/>
              </w:rPr>
              <w:instrText xml:space="preserve"> PAGEREF _Toc511688027 \h </w:instrText>
            </w:r>
            <w:r>
              <w:rPr>
                <w:webHidden/>
              </w:rPr>
            </w:r>
            <w:r>
              <w:rPr>
                <w:webHidden/>
              </w:rPr>
              <w:fldChar w:fldCharType="separate"/>
            </w:r>
            <w:r w:rsidR="00AD3664">
              <w:rPr>
                <w:webHidden/>
              </w:rPr>
              <w:t>5</w:t>
            </w:r>
            <w:r>
              <w:rPr>
                <w:webHidden/>
              </w:rPr>
              <w:fldChar w:fldCharType="end"/>
            </w:r>
          </w:hyperlink>
        </w:p>
        <w:p w:rsidR="004E1AB5" w:rsidRDefault="000A5260">
          <w:pPr>
            <w:pStyle w:val="TOC1"/>
            <w:rPr>
              <w:rFonts w:asciiTheme="minorHAnsi" w:eastAsiaTheme="minorEastAsia" w:hAnsiTheme="minorHAnsi" w:cstheme="minorBidi"/>
              <w:b w:val="0"/>
              <w:bCs w:val="0"/>
              <w:sz w:val="22"/>
              <w:szCs w:val="22"/>
            </w:rPr>
          </w:pPr>
          <w:hyperlink w:anchor="_Toc511688028" w:history="1">
            <w:r w:rsidR="004E1AB5" w:rsidRPr="001743B5">
              <w:rPr>
                <w:rStyle w:val="Hyperlink"/>
              </w:rPr>
              <w:t>Chapter 2: Literature Review</w:t>
            </w:r>
            <w:r w:rsidR="004E1AB5">
              <w:rPr>
                <w:webHidden/>
              </w:rPr>
              <w:tab/>
            </w:r>
            <w:r>
              <w:rPr>
                <w:webHidden/>
              </w:rPr>
              <w:fldChar w:fldCharType="begin"/>
            </w:r>
            <w:r w:rsidR="004E1AB5">
              <w:rPr>
                <w:webHidden/>
              </w:rPr>
              <w:instrText xml:space="preserve"> PAGEREF _Toc511688028 \h </w:instrText>
            </w:r>
            <w:r>
              <w:rPr>
                <w:webHidden/>
              </w:rPr>
            </w:r>
            <w:r>
              <w:rPr>
                <w:webHidden/>
              </w:rPr>
              <w:fldChar w:fldCharType="separate"/>
            </w:r>
            <w:r w:rsidR="00AD3664">
              <w:rPr>
                <w:webHidden/>
              </w:rPr>
              <w:t>7</w:t>
            </w:r>
            <w:r>
              <w:rPr>
                <w:webHidden/>
              </w:rPr>
              <w:fldChar w:fldCharType="end"/>
            </w:r>
          </w:hyperlink>
        </w:p>
        <w:p w:rsidR="004E1AB5" w:rsidRDefault="000A5260">
          <w:pPr>
            <w:pStyle w:val="TOC1"/>
            <w:rPr>
              <w:rFonts w:asciiTheme="minorHAnsi" w:eastAsiaTheme="minorEastAsia" w:hAnsiTheme="minorHAnsi" w:cstheme="minorBidi"/>
              <w:b w:val="0"/>
              <w:bCs w:val="0"/>
              <w:sz w:val="22"/>
              <w:szCs w:val="22"/>
            </w:rPr>
          </w:pPr>
          <w:hyperlink w:anchor="_Toc511688029" w:history="1">
            <w:r w:rsidR="004E1AB5" w:rsidRPr="001743B5">
              <w:rPr>
                <w:rStyle w:val="Hyperlink"/>
              </w:rPr>
              <w:t>Chapter 3: Requirements / Analysis</w:t>
            </w:r>
            <w:r w:rsidR="004E1AB5">
              <w:rPr>
                <w:webHidden/>
              </w:rPr>
              <w:tab/>
            </w:r>
            <w:r>
              <w:rPr>
                <w:webHidden/>
              </w:rPr>
              <w:fldChar w:fldCharType="begin"/>
            </w:r>
            <w:r w:rsidR="004E1AB5">
              <w:rPr>
                <w:webHidden/>
              </w:rPr>
              <w:instrText xml:space="preserve"> PAGEREF _Toc511688029 \h </w:instrText>
            </w:r>
            <w:r>
              <w:rPr>
                <w:webHidden/>
              </w:rPr>
            </w:r>
            <w:r>
              <w:rPr>
                <w:webHidden/>
              </w:rPr>
              <w:fldChar w:fldCharType="separate"/>
            </w:r>
            <w:r w:rsidR="00AD3664">
              <w:rPr>
                <w:webHidden/>
              </w:rPr>
              <w:t>11</w:t>
            </w:r>
            <w:r>
              <w:rPr>
                <w:webHidden/>
              </w:rPr>
              <w:fldChar w:fldCharType="end"/>
            </w:r>
          </w:hyperlink>
        </w:p>
        <w:p w:rsidR="004E1AB5" w:rsidRDefault="000A5260">
          <w:pPr>
            <w:pStyle w:val="TOC1"/>
            <w:rPr>
              <w:rFonts w:asciiTheme="minorHAnsi" w:eastAsiaTheme="minorEastAsia" w:hAnsiTheme="minorHAnsi" w:cstheme="minorBidi"/>
              <w:b w:val="0"/>
              <w:bCs w:val="0"/>
              <w:sz w:val="22"/>
              <w:szCs w:val="22"/>
            </w:rPr>
          </w:pPr>
          <w:hyperlink w:anchor="_Toc511688030" w:history="1">
            <w:r w:rsidR="004E1AB5" w:rsidRPr="001743B5">
              <w:rPr>
                <w:rStyle w:val="Hyperlink"/>
              </w:rPr>
              <w:t>Chapter 4: Design</w:t>
            </w:r>
            <w:r w:rsidR="004E1AB5">
              <w:rPr>
                <w:webHidden/>
              </w:rPr>
              <w:tab/>
            </w:r>
            <w:r>
              <w:rPr>
                <w:webHidden/>
              </w:rPr>
              <w:fldChar w:fldCharType="begin"/>
            </w:r>
            <w:r w:rsidR="004E1AB5">
              <w:rPr>
                <w:webHidden/>
              </w:rPr>
              <w:instrText xml:space="preserve"> PAGEREF _Toc511688030 \h </w:instrText>
            </w:r>
            <w:r>
              <w:rPr>
                <w:webHidden/>
              </w:rPr>
            </w:r>
            <w:r>
              <w:rPr>
                <w:webHidden/>
              </w:rPr>
              <w:fldChar w:fldCharType="separate"/>
            </w:r>
            <w:r w:rsidR="00AD3664">
              <w:rPr>
                <w:webHidden/>
              </w:rPr>
              <w:t>16</w:t>
            </w:r>
            <w:r>
              <w:rPr>
                <w:webHidden/>
              </w:rPr>
              <w:fldChar w:fldCharType="end"/>
            </w:r>
          </w:hyperlink>
        </w:p>
        <w:p w:rsidR="004E1AB5" w:rsidRDefault="000A5260">
          <w:pPr>
            <w:pStyle w:val="TOC1"/>
            <w:rPr>
              <w:rFonts w:asciiTheme="minorHAnsi" w:eastAsiaTheme="minorEastAsia" w:hAnsiTheme="minorHAnsi" w:cstheme="minorBidi"/>
              <w:b w:val="0"/>
              <w:bCs w:val="0"/>
              <w:sz w:val="22"/>
              <w:szCs w:val="22"/>
            </w:rPr>
          </w:pPr>
          <w:hyperlink w:anchor="_Toc511688031" w:history="1">
            <w:r w:rsidR="004E1AB5" w:rsidRPr="001743B5">
              <w:rPr>
                <w:rStyle w:val="Hyperlink"/>
              </w:rPr>
              <w:t>Chapter 5:Implementation And Test</w:t>
            </w:r>
            <w:r w:rsidR="004E1AB5">
              <w:rPr>
                <w:webHidden/>
              </w:rPr>
              <w:tab/>
            </w:r>
            <w:r>
              <w:rPr>
                <w:webHidden/>
              </w:rPr>
              <w:fldChar w:fldCharType="begin"/>
            </w:r>
            <w:r w:rsidR="004E1AB5">
              <w:rPr>
                <w:webHidden/>
              </w:rPr>
              <w:instrText xml:space="preserve"> PAGEREF _Toc511688031 \h </w:instrText>
            </w:r>
            <w:r>
              <w:rPr>
                <w:webHidden/>
              </w:rPr>
            </w:r>
            <w:r>
              <w:rPr>
                <w:webHidden/>
              </w:rPr>
              <w:fldChar w:fldCharType="separate"/>
            </w:r>
            <w:r w:rsidR="00AD3664">
              <w:rPr>
                <w:webHidden/>
              </w:rPr>
              <w:t>20</w:t>
            </w:r>
            <w:r>
              <w:rPr>
                <w:webHidden/>
              </w:rPr>
              <w:fldChar w:fldCharType="end"/>
            </w:r>
          </w:hyperlink>
        </w:p>
        <w:p w:rsidR="004E1AB5" w:rsidRDefault="000A5260">
          <w:pPr>
            <w:pStyle w:val="TOC1"/>
            <w:rPr>
              <w:rFonts w:asciiTheme="minorHAnsi" w:eastAsiaTheme="minorEastAsia" w:hAnsiTheme="minorHAnsi" w:cstheme="minorBidi"/>
              <w:b w:val="0"/>
              <w:bCs w:val="0"/>
              <w:sz w:val="22"/>
              <w:szCs w:val="22"/>
            </w:rPr>
          </w:pPr>
          <w:hyperlink w:anchor="_Toc511688032" w:history="1">
            <w:r w:rsidR="004E1AB5" w:rsidRPr="001743B5">
              <w:rPr>
                <w:rStyle w:val="Hyperlink"/>
              </w:rPr>
              <w:t>Chapter 6:Evaluation</w:t>
            </w:r>
            <w:r w:rsidR="004E1AB5">
              <w:rPr>
                <w:webHidden/>
              </w:rPr>
              <w:tab/>
            </w:r>
            <w:r>
              <w:rPr>
                <w:webHidden/>
              </w:rPr>
              <w:fldChar w:fldCharType="begin"/>
            </w:r>
            <w:r w:rsidR="004E1AB5">
              <w:rPr>
                <w:webHidden/>
              </w:rPr>
              <w:instrText xml:space="preserve"> PAGEREF _Toc511688032 \h </w:instrText>
            </w:r>
            <w:r>
              <w:rPr>
                <w:webHidden/>
              </w:rPr>
            </w:r>
            <w:r>
              <w:rPr>
                <w:webHidden/>
              </w:rPr>
              <w:fldChar w:fldCharType="separate"/>
            </w:r>
            <w:r w:rsidR="00AD3664">
              <w:rPr>
                <w:webHidden/>
              </w:rPr>
              <w:t>21</w:t>
            </w:r>
            <w:r>
              <w:rPr>
                <w:webHidden/>
              </w:rPr>
              <w:fldChar w:fldCharType="end"/>
            </w:r>
          </w:hyperlink>
        </w:p>
        <w:p w:rsidR="004E1AB5" w:rsidRDefault="000A5260">
          <w:pPr>
            <w:pStyle w:val="TOC1"/>
            <w:rPr>
              <w:rFonts w:asciiTheme="minorHAnsi" w:eastAsiaTheme="minorEastAsia" w:hAnsiTheme="minorHAnsi" w:cstheme="minorBidi"/>
              <w:b w:val="0"/>
              <w:bCs w:val="0"/>
              <w:sz w:val="22"/>
              <w:szCs w:val="22"/>
            </w:rPr>
          </w:pPr>
          <w:hyperlink w:anchor="_Toc511688033" w:history="1">
            <w:r w:rsidR="004E1AB5" w:rsidRPr="001743B5">
              <w:rPr>
                <w:rStyle w:val="Hyperlink"/>
              </w:rPr>
              <w:t>Chapter 7:Conclusion</w:t>
            </w:r>
            <w:r w:rsidR="004E1AB5">
              <w:rPr>
                <w:webHidden/>
              </w:rPr>
              <w:tab/>
            </w:r>
            <w:r>
              <w:rPr>
                <w:webHidden/>
              </w:rPr>
              <w:fldChar w:fldCharType="begin"/>
            </w:r>
            <w:r w:rsidR="004E1AB5">
              <w:rPr>
                <w:webHidden/>
              </w:rPr>
              <w:instrText xml:space="preserve"> PAGEREF _Toc511688033 \h </w:instrText>
            </w:r>
            <w:r>
              <w:rPr>
                <w:webHidden/>
              </w:rPr>
            </w:r>
            <w:r>
              <w:rPr>
                <w:webHidden/>
              </w:rPr>
              <w:fldChar w:fldCharType="separate"/>
            </w:r>
            <w:r w:rsidR="00AD3664">
              <w:rPr>
                <w:webHidden/>
              </w:rPr>
              <w:t>25</w:t>
            </w:r>
            <w:r>
              <w:rPr>
                <w:webHidden/>
              </w:rPr>
              <w:fldChar w:fldCharType="end"/>
            </w:r>
          </w:hyperlink>
        </w:p>
        <w:p w:rsidR="004E1AB5" w:rsidRDefault="000A5260">
          <w:pPr>
            <w:pStyle w:val="TOC1"/>
            <w:rPr>
              <w:rFonts w:asciiTheme="minorHAnsi" w:eastAsiaTheme="minorEastAsia" w:hAnsiTheme="minorHAnsi" w:cstheme="minorBidi"/>
              <w:b w:val="0"/>
              <w:bCs w:val="0"/>
              <w:sz w:val="22"/>
              <w:szCs w:val="22"/>
            </w:rPr>
          </w:pPr>
          <w:hyperlink w:anchor="_Toc511688034" w:history="1">
            <w:r w:rsidR="004E1AB5" w:rsidRPr="001743B5">
              <w:rPr>
                <w:rStyle w:val="Hyperlink"/>
              </w:rPr>
              <w:t>Chapter 8:</w:t>
            </w:r>
            <w:r w:rsidR="004E1AB5" w:rsidRPr="001743B5">
              <w:rPr>
                <w:rStyle w:val="Hyperlink"/>
                <w:kern w:val="24"/>
              </w:rPr>
              <w:t xml:space="preserve"> User Manual</w:t>
            </w:r>
            <w:r w:rsidR="004E1AB5">
              <w:rPr>
                <w:webHidden/>
              </w:rPr>
              <w:tab/>
            </w:r>
            <w:r>
              <w:rPr>
                <w:webHidden/>
              </w:rPr>
              <w:fldChar w:fldCharType="begin"/>
            </w:r>
            <w:r w:rsidR="004E1AB5">
              <w:rPr>
                <w:webHidden/>
              </w:rPr>
              <w:instrText xml:space="preserve"> PAGEREF _Toc511688034 \h </w:instrText>
            </w:r>
            <w:r>
              <w:rPr>
                <w:webHidden/>
              </w:rPr>
            </w:r>
            <w:r>
              <w:rPr>
                <w:webHidden/>
              </w:rPr>
              <w:fldChar w:fldCharType="separate"/>
            </w:r>
            <w:r w:rsidR="00AD3664">
              <w:rPr>
                <w:webHidden/>
              </w:rPr>
              <w:t>26</w:t>
            </w:r>
            <w:r>
              <w:rPr>
                <w:webHidden/>
              </w:rPr>
              <w:fldChar w:fldCharType="end"/>
            </w:r>
          </w:hyperlink>
        </w:p>
        <w:p w:rsidR="004E1AB5" w:rsidRDefault="000A5260">
          <w:pPr>
            <w:pStyle w:val="TOC1"/>
            <w:rPr>
              <w:rFonts w:asciiTheme="minorHAnsi" w:eastAsiaTheme="minorEastAsia" w:hAnsiTheme="minorHAnsi" w:cstheme="minorBidi"/>
              <w:b w:val="0"/>
              <w:bCs w:val="0"/>
              <w:sz w:val="22"/>
              <w:szCs w:val="22"/>
            </w:rPr>
          </w:pPr>
          <w:hyperlink w:anchor="_Toc511688035" w:history="1">
            <w:r w:rsidR="004E1AB5" w:rsidRPr="001743B5">
              <w:rPr>
                <w:rStyle w:val="Hyperlink"/>
              </w:rPr>
              <w:t>References</w:t>
            </w:r>
            <w:r w:rsidR="004E1AB5">
              <w:rPr>
                <w:webHidden/>
              </w:rPr>
              <w:tab/>
            </w:r>
            <w:r>
              <w:rPr>
                <w:webHidden/>
              </w:rPr>
              <w:fldChar w:fldCharType="begin"/>
            </w:r>
            <w:r w:rsidR="004E1AB5">
              <w:rPr>
                <w:webHidden/>
              </w:rPr>
              <w:instrText xml:space="preserve"> PAGEREF _Toc511688035 \h </w:instrText>
            </w:r>
            <w:r>
              <w:rPr>
                <w:webHidden/>
              </w:rPr>
            </w:r>
            <w:r>
              <w:rPr>
                <w:webHidden/>
              </w:rPr>
              <w:fldChar w:fldCharType="separate"/>
            </w:r>
            <w:r w:rsidR="00AD3664">
              <w:rPr>
                <w:webHidden/>
              </w:rPr>
              <w:t>27</w:t>
            </w:r>
            <w:r>
              <w:rPr>
                <w:webHidden/>
              </w:rPr>
              <w:fldChar w:fldCharType="end"/>
            </w:r>
          </w:hyperlink>
        </w:p>
        <w:p w:rsidR="00D1518D" w:rsidRPr="00D1518D" w:rsidRDefault="000A5260" w:rsidP="00D1518D">
          <w:r>
            <w:rPr>
              <w:b/>
              <w:bCs/>
              <w:noProof/>
            </w:rPr>
            <w:fldChar w:fldCharType="end"/>
          </w:r>
        </w:p>
      </w:sdtContent>
    </w:sdt>
    <w:bookmarkStart w:id="0" w:name="_Toc511688027" w:displacedByCustomXml="prev"/>
    <w:bookmarkStart w:id="1" w:name="_Toc511650761" w:displacedByCustomXml="prev"/>
    <w:p w:rsidR="00305B3B" w:rsidRDefault="00305B3B" w:rsidP="00314B42">
      <w:pPr>
        <w:pStyle w:val="TableofFigures"/>
        <w:tabs>
          <w:tab w:val="right" w:leader="dot" w:pos="8630"/>
        </w:tabs>
        <w:spacing w:line="480" w:lineRule="auto"/>
        <w:jc w:val="center"/>
        <w:rPr>
          <w:sz w:val="32"/>
          <w:szCs w:val="32"/>
        </w:rPr>
      </w:pPr>
      <w:r w:rsidRPr="00305B3B">
        <w:rPr>
          <w:sz w:val="32"/>
          <w:szCs w:val="32"/>
        </w:rPr>
        <w:lastRenderedPageBreak/>
        <w:t>List of figures</w:t>
      </w:r>
    </w:p>
    <w:p w:rsidR="002D2ACC" w:rsidRPr="002D2ACC" w:rsidRDefault="002D2ACC" w:rsidP="002D2ACC"/>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r w:rsidRPr="000A5260">
        <w:rPr>
          <w:b w:val="0"/>
          <w:sz w:val="28"/>
          <w:szCs w:val="28"/>
        </w:rPr>
        <w:fldChar w:fldCharType="begin"/>
      </w:r>
      <w:r w:rsidR="003170A6" w:rsidRPr="007114B5">
        <w:rPr>
          <w:b w:val="0"/>
          <w:sz w:val="28"/>
          <w:szCs w:val="28"/>
        </w:rPr>
        <w:instrText xml:space="preserve"> TOC \h \z \t "Caption,1" \c "Figure" </w:instrText>
      </w:r>
      <w:r w:rsidRPr="000A5260">
        <w:rPr>
          <w:b w:val="0"/>
          <w:sz w:val="28"/>
          <w:szCs w:val="28"/>
        </w:rPr>
        <w:fldChar w:fldCharType="separate"/>
      </w:r>
      <w:hyperlink w:anchor="_Toc512209913" w:history="1">
        <w:r w:rsidR="002D2ACC" w:rsidRPr="00D65F31">
          <w:rPr>
            <w:rStyle w:val="Hyperlink"/>
            <w:rFonts w:eastAsia="Arial"/>
            <w:noProof/>
          </w:rPr>
          <w:t>Fig 2.1 Braille Alphabet</w:t>
        </w:r>
        <w:r w:rsidR="002D2ACC">
          <w:rPr>
            <w:noProof/>
            <w:webHidden/>
          </w:rPr>
          <w:tab/>
        </w:r>
        <w:r>
          <w:rPr>
            <w:noProof/>
            <w:webHidden/>
          </w:rPr>
          <w:fldChar w:fldCharType="begin"/>
        </w:r>
        <w:r w:rsidR="002D2ACC">
          <w:rPr>
            <w:noProof/>
            <w:webHidden/>
          </w:rPr>
          <w:instrText xml:space="preserve"> PAGEREF _Toc512209913 \h </w:instrText>
        </w:r>
        <w:r>
          <w:rPr>
            <w:noProof/>
            <w:webHidden/>
          </w:rPr>
        </w:r>
        <w:r>
          <w:rPr>
            <w:noProof/>
            <w:webHidden/>
          </w:rPr>
          <w:fldChar w:fldCharType="separate"/>
        </w:r>
        <w:r w:rsidR="002F74B0">
          <w:rPr>
            <w:noProof/>
            <w:webHidden/>
          </w:rPr>
          <w:t>7</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14" w:history="1">
        <w:r w:rsidR="002D2ACC" w:rsidRPr="00D65F31">
          <w:rPr>
            <w:rStyle w:val="Hyperlink"/>
            <w:rFonts w:eastAsia="Arial"/>
            <w:noProof/>
          </w:rPr>
          <w:t>Fig 2.2 Finger Mounted Reading Device</w:t>
        </w:r>
        <w:r w:rsidR="002D2ACC">
          <w:rPr>
            <w:noProof/>
            <w:webHidden/>
          </w:rPr>
          <w:tab/>
        </w:r>
        <w:r>
          <w:rPr>
            <w:noProof/>
            <w:webHidden/>
          </w:rPr>
          <w:fldChar w:fldCharType="begin"/>
        </w:r>
        <w:r w:rsidR="002D2ACC">
          <w:rPr>
            <w:noProof/>
            <w:webHidden/>
          </w:rPr>
          <w:instrText xml:space="preserve"> PAGEREF _Toc512209914 \h </w:instrText>
        </w:r>
        <w:r>
          <w:rPr>
            <w:noProof/>
            <w:webHidden/>
          </w:rPr>
        </w:r>
        <w:r>
          <w:rPr>
            <w:noProof/>
            <w:webHidden/>
          </w:rPr>
          <w:fldChar w:fldCharType="separate"/>
        </w:r>
        <w:r w:rsidR="002F74B0">
          <w:rPr>
            <w:noProof/>
            <w:webHidden/>
          </w:rPr>
          <w:t>8</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15" w:history="1">
        <w:r w:rsidR="002D2ACC" w:rsidRPr="00D65F31">
          <w:rPr>
            <w:rStyle w:val="Hyperlink"/>
            <w:noProof/>
          </w:rPr>
          <w:t>Fig 2.3 Reader Pen</w:t>
        </w:r>
        <w:r w:rsidR="002D2ACC">
          <w:rPr>
            <w:noProof/>
            <w:webHidden/>
          </w:rPr>
          <w:tab/>
        </w:r>
        <w:r>
          <w:rPr>
            <w:noProof/>
            <w:webHidden/>
          </w:rPr>
          <w:fldChar w:fldCharType="begin"/>
        </w:r>
        <w:r w:rsidR="002D2ACC">
          <w:rPr>
            <w:noProof/>
            <w:webHidden/>
          </w:rPr>
          <w:instrText xml:space="preserve"> PAGEREF _Toc512209915 \h </w:instrText>
        </w:r>
        <w:r>
          <w:rPr>
            <w:noProof/>
            <w:webHidden/>
          </w:rPr>
        </w:r>
        <w:r>
          <w:rPr>
            <w:noProof/>
            <w:webHidden/>
          </w:rPr>
          <w:fldChar w:fldCharType="separate"/>
        </w:r>
        <w:r w:rsidR="002F74B0">
          <w:rPr>
            <w:noProof/>
            <w:webHidden/>
          </w:rPr>
          <w:t>9</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16" w:history="1">
        <w:r w:rsidR="002D2ACC" w:rsidRPr="00D65F31">
          <w:rPr>
            <w:rStyle w:val="Hyperlink"/>
            <w:rFonts w:eastAsia="Arial"/>
            <w:noProof/>
          </w:rPr>
          <w:t>Fig 2.4 SARA Reading Machine</w:t>
        </w:r>
        <w:r w:rsidR="002D2ACC">
          <w:rPr>
            <w:noProof/>
            <w:webHidden/>
          </w:rPr>
          <w:tab/>
        </w:r>
        <w:r>
          <w:rPr>
            <w:noProof/>
            <w:webHidden/>
          </w:rPr>
          <w:fldChar w:fldCharType="begin"/>
        </w:r>
        <w:r w:rsidR="002D2ACC">
          <w:rPr>
            <w:noProof/>
            <w:webHidden/>
          </w:rPr>
          <w:instrText xml:space="preserve"> PAGEREF _Toc512209916 \h </w:instrText>
        </w:r>
        <w:r>
          <w:rPr>
            <w:noProof/>
            <w:webHidden/>
          </w:rPr>
        </w:r>
        <w:r>
          <w:rPr>
            <w:noProof/>
            <w:webHidden/>
          </w:rPr>
          <w:fldChar w:fldCharType="separate"/>
        </w:r>
        <w:r w:rsidR="002F74B0">
          <w:rPr>
            <w:noProof/>
            <w:webHidden/>
          </w:rPr>
          <w:t>10</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17" w:history="1">
        <w:r w:rsidR="002D2ACC" w:rsidRPr="00D65F31">
          <w:rPr>
            <w:rStyle w:val="Hyperlink"/>
            <w:noProof/>
          </w:rPr>
          <w:t>Fig 3.1 Block Diagram of the VIRA</w:t>
        </w:r>
        <w:r w:rsidR="002D2ACC">
          <w:rPr>
            <w:noProof/>
            <w:webHidden/>
          </w:rPr>
          <w:tab/>
        </w:r>
        <w:r>
          <w:rPr>
            <w:noProof/>
            <w:webHidden/>
          </w:rPr>
          <w:fldChar w:fldCharType="begin"/>
        </w:r>
        <w:r w:rsidR="002D2ACC">
          <w:rPr>
            <w:noProof/>
            <w:webHidden/>
          </w:rPr>
          <w:instrText xml:space="preserve"> PAGEREF _Toc512209917 \h </w:instrText>
        </w:r>
        <w:r>
          <w:rPr>
            <w:noProof/>
            <w:webHidden/>
          </w:rPr>
        </w:r>
        <w:r>
          <w:rPr>
            <w:noProof/>
            <w:webHidden/>
          </w:rPr>
          <w:fldChar w:fldCharType="separate"/>
        </w:r>
        <w:r w:rsidR="002F74B0">
          <w:rPr>
            <w:noProof/>
            <w:webHidden/>
          </w:rPr>
          <w:t>12</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18" w:history="1">
        <w:r w:rsidR="002D2ACC" w:rsidRPr="00D65F31">
          <w:rPr>
            <w:rStyle w:val="Hyperlink"/>
            <w:noProof/>
          </w:rPr>
          <w:t>Fig 3.2 Block Diagram of The Hardware</w:t>
        </w:r>
        <w:r w:rsidR="002D2ACC">
          <w:rPr>
            <w:noProof/>
            <w:webHidden/>
          </w:rPr>
          <w:tab/>
        </w:r>
        <w:r>
          <w:rPr>
            <w:noProof/>
            <w:webHidden/>
          </w:rPr>
          <w:fldChar w:fldCharType="begin"/>
        </w:r>
        <w:r w:rsidR="002D2ACC">
          <w:rPr>
            <w:noProof/>
            <w:webHidden/>
          </w:rPr>
          <w:instrText xml:space="preserve"> PAGEREF _Toc512209918 \h </w:instrText>
        </w:r>
        <w:r>
          <w:rPr>
            <w:noProof/>
            <w:webHidden/>
          </w:rPr>
        </w:r>
        <w:r>
          <w:rPr>
            <w:noProof/>
            <w:webHidden/>
          </w:rPr>
          <w:fldChar w:fldCharType="separate"/>
        </w:r>
        <w:r w:rsidR="002F74B0">
          <w:rPr>
            <w:noProof/>
            <w:webHidden/>
          </w:rPr>
          <w:t>13</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19" w:history="1">
        <w:r w:rsidR="002D2ACC" w:rsidRPr="00D65F31">
          <w:rPr>
            <w:rStyle w:val="Hyperlink"/>
            <w:noProof/>
          </w:rPr>
          <w:t>Fig 3.3 Block Diagram of The Software</w:t>
        </w:r>
        <w:r w:rsidR="002D2ACC">
          <w:rPr>
            <w:noProof/>
            <w:webHidden/>
          </w:rPr>
          <w:tab/>
        </w:r>
        <w:r>
          <w:rPr>
            <w:noProof/>
            <w:webHidden/>
          </w:rPr>
          <w:fldChar w:fldCharType="begin"/>
        </w:r>
        <w:r w:rsidR="002D2ACC">
          <w:rPr>
            <w:noProof/>
            <w:webHidden/>
          </w:rPr>
          <w:instrText xml:space="preserve"> PAGEREF _Toc512209919 \h </w:instrText>
        </w:r>
        <w:r>
          <w:rPr>
            <w:noProof/>
            <w:webHidden/>
          </w:rPr>
        </w:r>
        <w:r>
          <w:rPr>
            <w:noProof/>
            <w:webHidden/>
          </w:rPr>
          <w:fldChar w:fldCharType="separate"/>
        </w:r>
        <w:r w:rsidR="002F74B0">
          <w:rPr>
            <w:noProof/>
            <w:webHidden/>
          </w:rPr>
          <w:t>14</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20" w:history="1">
        <w:r w:rsidR="002D2ACC" w:rsidRPr="00D65F31">
          <w:rPr>
            <w:rStyle w:val="Hyperlink"/>
            <w:noProof/>
          </w:rPr>
          <w:t>Fig 4.1 Python Code for Start-Event Process</w:t>
        </w:r>
        <w:r w:rsidR="002D2ACC">
          <w:rPr>
            <w:noProof/>
            <w:webHidden/>
          </w:rPr>
          <w:tab/>
        </w:r>
        <w:r>
          <w:rPr>
            <w:noProof/>
            <w:webHidden/>
          </w:rPr>
          <w:fldChar w:fldCharType="begin"/>
        </w:r>
        <w:r w:rsidR="002D2ACC">
          <w:rPr>
            <w:noProof/>
            <w:webHidden/>
          </w:rPr>
          <w:instrText xml:space="preserve"> PAGEREF _Toc512209920 \h </w:instrText>
        </w:r>
        <w:r>
          <w:rPr>
            <w:noProof/>
            <w:webHidden/>
          </w:rPr>
        </w:r>
        <w:r>
          <w:rPr>
            <w:noProof/>
            <w:webHidden/>
          </w:rPr>
          <w:fldChar w:fldCharType="separate"/>
        </w:r>
        <w:r w:rsidR="002F74B0">
          <w:rPr>
            <w:noProof/>
            <w:webHidden/>
          </w:rPr>
          <w:t>16</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21" w:history="1">
        <w:r w:rsidR="002D2ACC" w:rsidRPr="00D65F31">
          <w:rPr>
            <w:rStyle w:val="Hyperlink"/>
            <w:noProof/>
          </w:rPr>
          <w:t>Fig 4.2 Python Code for Play-Event Process</w:t>
        </w:r>
        <w:r w:rsidR="002D2ACC">
          <w:rPr>
            <w:noProof/>
            <w:webHidden/>
          </w:rPr>
          <w:tab/>
        </w:r>
        <w:r>
          <w:rPr>
            <w:noProof/>
            <w:webHidden/>
          </w:rPr>
          <w:fldChar w:fldCharType="begin"/>
        </w:r>
        <w:r w:rsidR="002D2ACC">
          <w:rPr>
            <w:noProof/>
            <w:webHidden/>
          </w:rPr>
          <w:instrText xml:space="preserve"> PAGEREF _Toc512209921 \h </w:instrText>
        </w:r>
        <w:r>
          <w:rPr>
            <w:noProof/>
            <w:webHidden/>
          </w:rPr>
        </w:r>
        <w:r>
          <w:rPr>
            <w:noProof/>
            <w:webHidden/>
          </w:rPr>
          <w:fldChar w:fldCharType="separate"/>
        </w:r>
        <w:r w:rsidR="002F74B0">
          <w:rPr>
            <w:noProof/>
            <w:webHidden/>
          </w:rPr>
          <w:t>17</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22" w:history="1">
        <w:r w:rsidR="002D2ACC" w:rsidRPr="00D65F31">
          <w:rPr>
            <w:rStyle w:val="Hyperlink"/>
            <w:noProof/>
          </w:rPr>
          <w:t>Fig 4.3 Python Code for Push Button Process</w:t>
        </w:r>
        <w:r w:rsidR="002D2ACC">
          <w:rPr>
            <w:noProof/>
            <w:webHidden/>
          </w:rPr>
          <w:tab/>
        </w:r>
        <w:r>
          <w:rPr>
            <w:noProof/>
            <w:webHidden/>
          </w:rPr>
          <w:fldChar w:fldCharType="begin"/>
        </w:r>
        <w:r w:rsidR="002D2ACC">
          <w:rPr>
            <w:noProof/>
            <w:webHidden/>
          </w:rPr>
          <w:instrText xml:space="preserve"> PAGEREF _Toc512209922 \h </w:instrText>
        </w:r>
        <w:r>
          <w:rPr>
            <w:noProof/>
            <w:webHidden/>
          </w:rPr>
        </w:r>
        <w:r>
          <w:rPr>
            <w:noProof/>
            <w:webHidden/>
          </w:rPr>
          <w:fldChar w:fldCharType="separate"/>
        </w:r>
        <w:r w:rsidR="002F74B0">
          <w:rPr>
            <w:noProof/>
            <w:webHidden/>
          </w:rPr>
          <w:t>18</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23" w:history="1">
        <w:r w:rsidR="002D2ACC" w:rsidRPr="00D65F31">
          <w:rPr>
            <w:rStyle w:val="Hyperlink"/>
            <w:noProof/>
          </w:rPr>
          <w:t>Fig 4.4 Hardware Schematic Diagram</w:t>
        </w:r>
        <w:r w:rsidR="002D2ACC">
          <w:rPr>
            <w:noProof/>
            <w:webHidden/>
          </w:rPr>
          <w:tab/>
        </w:r>
        <w:r>
          <w:rPr>
            <w:noProof/>
            <w:webHidden/>
          </w:rPr>
          <w:fldChar w:fldCharType="begin"/>
        </w:r>
        <w:r w:rsidR="002D2ACC">
          <w:rPr>
            <w:noProof/>
            <w:webHidden/>
          </w:rPr>
          <w:instrText xml:space="preserve"> PAGEREF _Toc512209923 \h </w:instrText>
        </w:r>
        <w:r>
          <w:rPr>
            <w:noProof/>
            <w:webHidden/>
          </w:rPr>
        </w:r>
        <w:r>
          <w:rPr>
            <w:noProof/>
            <w:webHidden/>
          </w:rPr>
          <w:fldChar w:fldCharType="separate"/>
        </w:r>
        <w:r w:rsidR="002F74B0">
          <w:rPr>
            <w:noProof/>
            <w:webHidden/>
          </w:rPr>
          <w:t>19</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24" w:history="1">
        <w:r w:rsidR="002D2ACC" w:rsidRPr="00D65F31">
          <w:rPr>
            <w:rStyle w:val="Hyperlink"/>
            <w:rFonts w:eastAsia="Arial"/>
            <w:noProof/>
          </w:rPr>
          <w:t>Fig 6.1 Increasing ARM Frequency and Overclocking CPU</w:t>
        </w:r>
        <w:r w:rsidR="002D2ACC">
          <w:rPr>
            <w:noProof/>
            <w:webHidden/>
          </w:rPr>
          <w:tab/>
        </w:r>
        <w:r>
          <w:rPr>
            <w:noProof/>
            <w:webHidden/>
          </w:rPr>
          <w:fldChar w:fldCharType="begin"/>
        </w:r>
        <w:r w:rsidR="002D2ACC">
          <w:rPr>
            <w:noProof/>
            <w:webHidden/>
          </w:rPr>
          <w:instrText xml:space="preserve"> PAGEREF _Toc512209924 \h </w:instrText>
        </w:r>
        <w:r>
          <w:rPr>
            <w:noProof/>
            <w:webHidden/>
          </w:rPr>
        </w:r>
        <w:r>
          <w:rPr>
            <w:noProof/>
            <w:webHidden/>
          </w:rPr>
          <w:fldChar w:fldCharType="separate"/>
        </w:r>
        <w:r w:rsidR="002F74B0">
          <w:rPr>
            <w:noProof/>
            <w:webHidden/>
          </w:rPr>
          <w:t>22</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25" w:history="1">
        <w:r w:rsidR="002D2ACC" w:rsidRPr="00D65F31">
          <w:rPr>
            <w:rStyle w:val="Hyperlink"/>
            <w:rFonts w:eastAsia="Arial"/>
            <w:noProof/>
          </w:rPr>
          <w:t>Fig 6.2 Disabling GUI for Text Console</w:t>
        </w:r>
        <w:r w:rsidR="002D2ACC">
          <w:rPr>
            <w:noProof/>
            <w:webHidden/>
          </w:rPr>
          <w:tab/>
        </w:r>
        <w:r>
          <w:rPr>
            <w:noProof/>
            <w:webHidden/>
          </w:rPr>
          <w:fldChar w:fldCharType="begin"/>
        </w:r>
        <w:r w:rsidR="002D2ACC">
          <w:rPr>
            <w:noProof/>
            <w:webHidden/>
          </w:rPr>
          <w:instrText xml:space="preserve"> PAGEREF _Toc512209925 \h </w:instrText>
        </w:r>
        <w:r>
          <w:rPr>
            <w:noProof/>
            <w:webHidden/>
          </w:rPr>
        </w:r>
        <w:r>
          <w:rPr>
            <w:noProof/>
            <w:webHidden/>
          </w:rPr>
          <w:fldChar w:fldCharType="separate"/>
        </w:r>
        <w:r w:rsidR="002F74B0">
          <w:rPr>
            <w:noProof/>
            <w:webHidden/>
          </w:rPr>
          <w:t>22</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26" w:history="1">
        <w:r w:rsidR="002D2ACC" w:rsidRPr="00D65F31">
          <w:rPr>
            <w:rStyle w:val="Hyperlink"/>
            <w:rFonts w:eastAsia="Arial"/>
            <w:noProof/>
          </w:rPr>
          <w:t>Fig 6.3 Image Captured by The Camera</w:t>
        </w:r>
        <w:r w:rsidR="002D2ACC">
          <w:rPr>
            <w:noProof/>
            <w:webHidden/>
          </w:rPr>
          <w:tab/>
        </w:r>
        <w:r>
          <w:rPr>
            <w:noProof/>
            <w:webHidden/>
          </w:rPr>
          <w:fldChar w:fldCharType="begin"/>
        </w:r>
        <w:r w:rsidR="002D2ACC">
          <w:rPr>
            <w:noProof/>
            <w:webHidden/>
          </w:rPr>
          <w:instrText xml:space="preserve"> PAGEREF _Toc512209926 \h </w:instrText>
        </w:r>
        <w:r>
          <w:rPr>
            <w:noProof/>
            <w:webHidden/>
          </w:rPr>
        </w:r>
        <w:r>
          <w:rPr>
            <w:noProof/>
            <w:webHidden/>
          </w:rPr>
          <w:fldChar w:fldCharType="separate"/>
        </w:r>
        <w:r w:rsidR="002F74B0">
          <w:rPr>
            <w:noProof/>
            <w:webHidden/>
          </w:rPr>
          <w:t>23</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27" w:history="1">
        <w:r w:rsidR="002D2ACC" w:rsidRPr="00D65F31">
          <w:rPr>
            <w:rStyle w:val="Hyperlink"/>
            <w:rFonts w:eastAsia="Arial"/>
            <w:noProof/>
          </w:rPr>
          <w:t>Fig 6.4 Text Generated After Conversion</w:t>
        </w:r>
        <w:r w:rsidR="002D2ACC">
          <w:rPr>
            <w:noProof/>
            <w:webHidden/>
          </w:rPr>
          <w:tab/>
        </w:r>
        <w:r>
          <w:rPr>
            <w:noProof/>
            <w:webHidden/>
          </w:rPr>
          <w:fldChar w:fldCharType="begin"/>
        </w:r>
        <w:r w:rsidR="002D2ACC">
          <w:rPr>
            <w:noProof/>
            <w:webHidden/>
          </w:rPr>
          <w:instrText xml:space="preserve"> PAGEREF _Toc512209927 \h </w:instrText>
        </w:r>
        <w:r>
          <w:rPr>
            <w:noProof/>
            <w:webHidden/>
          </w:rPr>
        </w:r>
        <w:r>
          <w:rPr>
            <w:noProof/>
            <w:webHidden/>
          </w:rPr>
          <w:fldChar w:fldCharType="separate"/>
        </w:r>
        <w:r w:rsidR="002F74B0">
          <w:rPr>
            <w:noProof/>
            <w:webHidden/>
          </w:rPr>
          <w:t>24</w:t>
        </w:r>
        <w:r>
          <w:rPr>
            <w:noProof/>
            <w:webHidden/>
          </w:rPr>
          <w:fldChar w:fldCharType="end"/>
        </w:r>
      </w:hyperlink>
    </w:p>
    <w:p w:rsidR="002D2ACC" w:rsidRDefault="000A5260" w:rsidP="002D2ACC">
      <w:pPr>
        <w:pStyle w:val="TableofFigures"/>
        <w:tabs>
          <w:tab w:val="right" w:pos="8630"/>
        </w:tabs>
        <w:spacing w:line="600" w:lineRule="auto"/>
        <w:rPr>
          <w:rFonts w:asciiTheme="minorHAnsi" w:eastAsiaTheme="minorEastAsia" w:hAnsiTheme="minorHAnsi" w:cstheme="minorBidi"/>
          <w:b w:val="0"/>
          <w:noProof/>
          <w:sz w:val="22"/>
        </w:rPr>
      </w:pPr>
      <w:hyperlink w:anchor="_Toc512209928" w:history="1">
        <w:r w:rsidR="002D2ACC" w:rsidRPr="00D65F31">
          <w:rPr>
            <w:rStyle w:val="Hyperlink"/>
            <w:noProof/>
          </w:rPr>
          <w:t>Fig 8.1 Switches with Various Functions</w:t>
        </w:r>
        <w:r w:rsidR="002D2ACC">
          <w:rPr>
            <w:noProof/>
            <w:webHidden/>
          </w:rPr>
          <w:tab/>
        </w:r>
        <w:r>
          <w:rPr>
            <w:noProof/>
            <w:webHidden/>
          </w:rPr>
          <w:fldChar w:fldCharType="begin"/>
        </w:r>
        <w:r w:rsidR="002D2ACC">
          <w:rPr>
            <w:noProof/>
            <w:webHidden/>
          </w:rPr>
          <w:instrText xml:space="preserve"> PAGEREF _Toc512209928 \h </w:instrText>
        </w:r>
        <w:r>
          <w:rPr>
            <w:noProof/>
            <w:webHidden/>
          </w:rPr>
        </w:r>
        <w:r>
          <w:rPr>
            <w:noProof/>
            <w:webHidden/>
          </w:rPr>
          <w:fldChar w:fldCharType="separate"/>
        </w:r>
        <w:r w:rsidR="002F74B0">
          <w:rPr>
            <w:noProof/>
            <w:webHidden/>
          </w:rPr>
          <w:t>26</w:t>
        </w:r>
        <w:r>
          <w:rPr>
            <w:noProof/>
            <w:webHidden/>
          </w:rPr>
          <w:fldChar w:fldCharType="end"/>
        </w:r>
      </w:hyperlink>
    </w:p>
    <w:p w:rsidR="00314B42" w:rsidRPr="007114B5" w:rsidRDefault="000A5260" w:rsidP="00314B42">
      <w:pPr>
        <w:pStyle w:val="TableofFigures"/>
        <w:tabs>
          <w:tab w:val="right" w:pos="8630"/>
        </w:tabs>
        <w:spacing w:line="360" w:lineRule="auto"/>
        <w:rPr>
          <w:rFonts w:asciiTheme="minorHAnsi" w:eastAsiaTheme="minorEastAsia" w:hAnsiTheme="minorHAnsi" w:cstheme="minorBidi"/>
          <w:b w:val="0"/>
          <w:noProof/>
          <w:sz w:val="28"/>
          <w:szCs w:val="28"/>
        </w:rPr>
      </w:pPr>
      <w:r w:rsidRPr="007114B5">
        <w:rPr>
          <w:sz w:val="28"/>
          <w:szCs w:val="28"/>
        </w:rPr>
        <w:fldChar w:fldCharType="end"/>
      </w:r>
    </w:p>
    <w:p w:rsidR="004B787C" w:rsidRPr="007114B5" w:rsidRDefault="00D313E4" w:rsidP="007114B5">
      <w:pPr>
        <w:pStyle w:val="Heading1"/>
        <w:jc w:val="center"/>
        <w:rPr>
          <w:rFonts w:ascii="Times New Roman" w:hAnsi="Times New Roman" w:cs="Times New Roman"/>
          <w:b/>
          <w:color w:val="auto"/>
        </w:rPr>
      </w:pPr>
      <w:r w:rsidRPr="007114B5">
        <w:rPr>
          <w:rFonts w:ascii="Times New Roman" w:hAnsi="Times New Roman" w:cs="Times New Roman"/>
          <w:b/>
          <w:color w:val="000000" w:themeColor="text1"/>
        </w:rPr>
        <w:lastRenderedPageBreak/>
        <w:t>Chapter 1: Introduction</w:t>
      </w:r>
      <w:bookmarkEnd w:id="1"/>
      <w:bookmarkEnd w:id="0"/>
    </w:p>
    <w:p w:rsidR="00907E60" w:rsidRDefault="00907E60" w:rsidP="00907E60">
      <w:pPr>
        <w:spacing w:line="360" w:lineRule="auto"/>
        <w:jc w:val="both"/>
      </w:pPr>
      <w:bookmarkStart w:id="2" w:name="_Hlk511675241"/>
    </w:p>
    <w:p w:rsidR="00907E60" w:rsidRPr="00907E60" w:rsidRDefault="00907E60" w:rsidP="00680C92">
      <w:pPr>
        <w:spacing w:line="360" w:lineRule="auto"/>
        <w:ind w:firstLine="720"/>
        <w:jc w:val="both"/>
        <w:rPr>
          <w:rFonts w:ascii="Times New Roman" w:hAnsi="Times New Roman"/>
          <w:sz w:val="24"/>
          <w:szCs w:val="24"/>
        </w:rPr>
      </w:pPr>
      <w:r w:rsidRPr="00907E60">
        <w:rPr>
          <w:rFonts w:ascii="Times New Roman" w:hAnsi="Times New Roman"/>
          <w:sz w:val="24"/>
          <w:szCs w:val="24"/>
        </w:rPr>
        <w:t xml:space="preserve">In the daily life of a visually impaired individual, it is tough for an individual to read the documents, books, and articles. This project can overcome these problems. Raspberry Pi used along with the camera, speaker and push buttons which act as an interface between the user and the system. </w:t>
      </w:r>
    </w:p>
    <w:p w:rsidR="00907E60" w:rsidRPr="00907E60" w:rsidRDefault="00907E60" w:rsidP="00680C92">
      <w:pPr>
        <w:pStyle w:val="NormalWeb"/>
        <w:spacing w:before="200" w:beforeAutospacing="0" w:after="0" w:afterAutospacing="0" w:line="384" w:lineRule="auto"/>
        <w:ind w:firstLine="720"/>
        <w:jc w:val="both"/>
        <w:rPr>
          <w:rFonts w:eastAsiaTheme="minorEastAsia"/>
        </w:rPr>
      </w:pPr>
      <w:r w:rsidRPr="00907E60">
        <w:rPr>
          <w:rFonts w:eastAsiaTheme="minorEastAsia"/>
        </w:rPr>
        <w:t>The Raspberry Pi is a card sized single-board computer with an open-source platform</w:t>
      </w:r>
      <w:r w:rsidR="00F44F84">
        <w:rPr>
          <w:rFonts w:eastAsiaTheme="minorEastAsia"/>
        </w:rPr>
        <w:t>.</w:t>
      </w:r>
      <w:r w:rsidRPr="00F44F84">
        <w:rPr>
          <w:rFonts w:eastAsiaTheme="minorEastAsia"/>
          <w:noProof/>
        </w:rPr>
        <w:t xml:space="preserve">It can </w:t>
      </w:r>
      <w:r w:rsidRPr="00777553">
        <w:rPr>
          <w:rFonts w:eastAsiaTheme="minorEastAsia"/>
          <w:noProof/>
        </w:rPr>
        <w:t>be used</w:t>
      </w:r>
      <w:r w:rsidR="00F44F84">
        <w:rPr>
          <w:rFonts w:eastAsiaTheme="minorEastAsia"/>
          <w:noProof/>
        </w:rPr>
        <w:t xml:space="preserve">for </w:t>
      </w:r>
      <w:r w:rsidRPr="00F44F84">
        <w:rPr>
          <w:rFonts w:eastAsiaTheme="minorEastAsia"/>
          <w:noProof/>
        </w:rPr>
        <w:t xml:space="preserve">various types of projects from beginners </w:t>
      </w:r>
      <w:r w:rsidR="00777553" w:rsidRPr="00F44F84">
        <w:rPr>
          <w:rFonts w:eastAsiaTheme="minorEastAsia"/>
          <w:noProof/>
        </w:rPr>
        <w:t xml:space="preserve">learning </w:t>
      </w:r>
      <w:r w:rsidR="00777553" w:rsidRPr="00907E60">
        <w:rPr>
          <w:rFonts w:eastAsiaTheme="minorEastAsia"/>
        </w:rPr>
        <w:t>to</w:t>
      </w:r>
      <w:r w:rsidRPr="00907E60">
        <w:rPr>
          <w:rFonts w:eastAsiaTheme="minorEastAsia"/>
        </w:rPr>
        <w:t xml:space="preserve"> expert designing of home automation systems the older models of raspberry pi are pi zero, pi 1 and pi 2.</w:t>
      </w:r>
      <w:sdt>
        <w:sdtPr>
          <w:rPr>
            <w:rFonts w:eastAsiaTheme="minorEastAsia"/>
            <w:noProof/>
          </w:rPr>
          <w:id w:val="-2137782739"/>
          <w:citation/>
        </w:sdtPr>
        <w:sdtContent>
          <w:r w:rsidR="000A5260" w:rsidRPr="00F44F84">
            <w:rPr>
              <w:rFonts w:eastAsiaTheme="minorEastAsia"/>
              <w:noProof/>
            </w:rPr>
            <w:fldChar w:fldCharType="begin"/>
          </w:r>
          <w:r w:rsidR="00F44F84">
            <w:rPr>
              <w:rFonts w:eastAsiaTheme="minorEastAsia"/>
              <w:noProof/>
            </w:rPr>
            <w:instrText xml:space="preserve">CITATION Jamepi \l 1033 </w:instrText>
          </w:r>
          <w:r w:rsidR="000A5260" w:rsidRPr="00F44F84">
            <w:rPr>
              <w:rFonts w:eastAsiaTheme="minorEastAsia"/>
              <w:noProof/>
            </w:rPr>
            <w:fldChar w:fldCharType="separate"/>
          </w:r>
          <w:r w:rsidR="0076660A" w:rsidRPr="0076660A">
            <w:rPr>
              <w:rFonts w:eastAsiaTheme="minorEastAsia"/>
              <w:noProof/>
            </w:rPr>
            <w:t>(Jameco, n.d.)</w:t>
          </w:r>
          <w:r w:rsidR="000A5260" w:rsidRPr="00F44F84">
            <w:rPr>
              <w:rFonts w:eastAsiaTheme="minorEastAsia"/>
              <w:noProof/>
            </w:rPr>
            <w:fldChar w:fldCharType="end"/>
          </w:r>
        </w:sdtContent>
      </w:sdt>
    </w:p>
    <w:p w:rsidR="00777553" w:rsidRDefault="00907E60" w:rsidP="00680C92">
      <w:pPr>
        <w:pStyle w:val="NormalWeb"/>
        <w:spacing w:before="200" w:beforeAutospacing="0" w:after="0" w:afterAutospacing="0" w:line="384" w:lineRule="auto"/>
        <w:ind w:firstLine="720"/>
        <w:jc w:val="both"/>
        <w:rPr>
          <w:rFonts w:eastAsiaTheme="minorEastAsia"/>
        </w:rPr>
      </w:pPr>
      <w:r w:rsidRPr="00907E60">
        <w:rPr>
          <w:rFonts w:eastAsiaTheme="minorEastAsia"/>
        </w:rPr>
        <w:t>The GPIO header pins used for connecting the tact switches, HDMI port for accessing the GUI, audio and USB ports for interfacing the camera and speaker.</w:t>
      </w:r>
      <w:bookmarkEnd w:id="2"/>
      <w:r w:rsidR="00777553">
        <w:rPr>
          <w:rFonts w:eastAsiaTheme="minorEastAsia"/>
        </w:rPr>
        <w:t xml:space="preserve"> The system works by responding to the user’s input it takes the snapshot of the document </w:t>
      </w:r>
      <w:r w:rsidR="00777553" w:rsidRPr="00777553">
        <w:rPr>
          <w:rFonts w:eastAsiaTheme="minorEastAsia"/>
          <w:noProof/>
        </w:rPr>
        <w:t>and conv</w:t>
      </w:r>
      <w:r w:rsidR="00777553">
        <w:rPr>
          <w:rFonts w:eastAsiaTheme="minorEastAsia"/>
          <w:noProof/>
        </w:rPr>
        <w:t>erts the text to</w:t>
      </w:r>
      <w:r w:rsidR="00777553">
        <w:rPr>
          <w:rFonts w:eastAsiaTheme="minorEastAsia"/>
        </w:rPr>
        <w:t xml:space="preserve"> audio and plays to the user.</w:t>
      </w:r>
    </w:p>
    <w:p w:rsidR="00E7422E" w:rsidRPr="003E3394" w:rsidRDefault="00E7422E" w:rsidP="002A371F">
      <w:pPr>
        <w:pStyle w:val="NormalWeb"/>
        <w:spacing w:before="200" w:beforeAutospacing="0" w:after="0" w:afterAutospacing="0" w:line="384" w:lineRule="auto"/>
        <w:ind w:firstLine="720"/>
        <w:jc w:val="both"/>
        <w:rPr>
          <w:rFonts w:eastAsiaTheme="minorEastAsia"/>
          <w:noProof/>
          <w:color w:val="000000" w:themeColor="text1"/>
        </w:rPr>
      </w:pPr>
      <w:r w:rsidRPr="00E7422E">
        <w:rPr>
          <w:rFonts w:eastAsiaTheme="minorEastAsia"/>
          <w:noProof/>
          <w:color w:val="000000" w:themeColor="text1"/>
        </w:rPr>
        <w:t xml:space="preserve">For the conversion of </w:t>
      </w:r>
      <w:r>
        <w:rPr>
          <w:rFonts w:eastAsiaTheme="minorEastAsia"/>
          <w:noProof/>
          <w:color w:val="000000" w:themeColor="text1"/>
        </w:rPr>
        <w:t xml:space="preserve">the </w:t>
      </w:r>
      <w:r w:rsidRPr="00E7422E">
        <w:rPr>
          <w:rFonts w:eastAsiaTheme="minorEastAsia"/>
          <w:noProof/>
          <w:color w:val="000000" w:themeColor="text1"/>
        </w:rPr>
        <w:t xml:space="preserve">image to text </w:t>
      </w:r>
      <w:r w:rsidR="002A371F">
        <w:rPr>
          <w:rFonts w:eastAsiaTheme="minorEastAsia"/>
          <w:noProof/>
          <w:color w:val="000000" w:themeColor="text1"/>
        </w:rPr>
        <w:t>Python Tesseract which is optical character recognization (OCR) tool for python used. Moreover, for text to speech Pyttsx library for P</w:t>
      </w:r>
      <w:r w:rsidR="002A371F" w:rsidRPr="002A371F">
        <w:rPr>
          <w:rFonts w:eastAsiaTheme="minorEastAsia"/>
          <w:noProof/>
          <w:color w:val="000000" w:themeColor="text1"/>
        </w:rPr>
        <w:t>ython</w:t>
      </w:r>
      <w:r w:rsidR="002A371F">
        <w:rPr>
          <w:rFonts w:eastAsiaTheme="minorEastAsia"/>
          <w:noProof/>
          <w:color w:val="000000" w:themeColor="text1"/>
        </w:rPr>
        <w:t>3 is used.</w:t>
      </w:r>
      <w:r w:rsidRPr="00E7422E">
        <w:rPr>
          <w:rFonts w:eastAsiaTheme="minorEastAsia"/>
          <w:noProof/>
        </w:rPr>
        <w:t xml:space="preserve">Apart from that google drive, API’s are used to save the </w:t>
      </w:r>
      <w:r>
        <w:rPr>
          <w:rFonts w:eastAsiaTheme="minorEastAsia"/>
          <w:noProof/>
        </w:rPr>
        <w:t xml:space="preserve">audio </w:t>
      </w:r>
      <w:r w:rsidRPr="00E7422E">
        <w:rPr>
          <w:rFonts w:eastAsiaTheme="minorEastAsia"/>
          <w:noProof/>
        </w:rPr>
        <w:t>files of the user on the cloud storage which the can be retrieved by the user any time.</w:t>
      </w:r>
    </w:p>
    <w:p w:rsidR="00907E60" w:rsidRPr="00ED222F" w:rsidRDefault="00907E60" w:rsidP="00907E60">
      <w:pPr>
        <w:pStyle w:val="NormalWeb"/>
        <w:spacing w:before="200" w:beforeAutospacing="0" w:after="0" w:afterAutospacing="0" w:line="384" w:lineRule="auto"/>
        <w:jc w:val="both"/>
      </w:pPr>
    </w:p>
    <w:p w:rsidR="007A3C71" w:rsidRDefault="007A3C71" w:rsidP="00D86F3D"/>
    <w:p w:rsidR="00D86F3D" w:rsidRDefault="00D86F3D" w:rsidP="00D86F3D"/>
    <w:p w:rsidR="00D86F3D" w:rsidRDefault="00D86F3D" w:rsidP="00D86F3D"/>
    <w:p w:rsidR="00D86F3D" w:rsidRDefault="00D86F3D" w:rsidP="00D86F3D"/>
    <w:p w:rsidR="00D86F3D" w:rsidRDefault="00D86F3D" w:rsidP="00D86F3D"/>
    <w:p w:rsidR="003F366D" w:rsidRPr="003F366D" w:rsidRDefault="003F366D" w:rsidP="003F366D">
      <w:bookmarkStart w:id="3" w:name="_Toc511650762"/>
      <w:bookmarkStart w:id="4" w:name="_Toc511688028"/>
    </w:p>
    <w:p w:rsidR="004B787C" w:rsidRPr="00D313E4" w:rsidRDefault="00D313E4" w:rsidP="00D313E4">
      <w:pPr>
        <w:pStyle w:val="Heading1"/>
        <w:jc w:val="center"/>
        <w:rPr>
          <w:rFonts w:ascii="Times New Roman" w:hAnsi="Times New Roman" w:cs="Times New Roman"/>
          <w:b/>
          <w:color w:val="auto"/>
        </w:rPr>
      </w:pPr>
      <w:r w:rsidRPr="00D313E4">
        <w:rPr>
          <w:rFonts w:ascii="Times New Roman" w:hAnsi="Times New Roman" w:cs="Times New Roman"/>
          <w:b/>
          <w:color w:val="auto"/>
        </w:rPr>
        <w:lastRenderedPageBreak/>
        <w:t>Chapter 2: Literature Review</w:t>
      </w:r>
      <w:bookmarkEnd w:id="3"/>
      <w:bookmarkEnd w:id="4"/>
    </w:p>
    <w:p w:rsidR="0067092B" w:rsidRDefault="0067092B" w:rsidP="0067092B">
      <w:pPr>
        <w:spacing w:line="360" w:lineRule="auto"/>
        <w:jc w:val="both"/>
        <w:rPr>
          <w:rFonts w:ascii="Times New Roman" w:eastAsia="Arial" w:hAnsi="Times New Roman"/>
          <w:b/>
          <w:sz w:val="28"/>
          <w:szCs w:val="28"/>
        </w:rPr>
      </w:pPr>
    </w:p>
    <w:p w:rsidR="0067092B" w:rsidRPr="00B92771" w:rsidRDefault="0067092B" w:rsidP="0067092B">
      <w:pPr>
        <w:spacing w:line="360" w:lineRule="auto"/>
        <w:jc w:val="both"/>
        <w:rPr>
          <w:rFonts w:ascii="Times New Roman" w:eastAsia="Arial" w:hAnsi="Times New Roman"/>
          <w:b/>
          <w:sz w:val="28"/>
          <w:szCs w:val="28"/>
        </w:rPr>
      </w:pPr>
      <w:r w:rsidRPr="00B92771">
        <w:rPr>
          <w:rFonts w:ascii="Times New Roman" w:eastAsia="Arial" w:hAnsi="Times New Roman"/>
          <w:b/>
          <w:sz w:val="28"/>
          <w:szCs w:val="28"/>
        </w:rPr>
        <w:t>Existing System:</w:t>
      </w:r>
    </w:p>
    <w:p w:rsidR="00D53124" w:rsidRDefault="0067092B" w:rsidP="0067092B">
      <w:pPr>
        <w:spacing w:line="360" w:lineRule="auto"/>
        <w:ind w:right="259"/>
        <w:jc w:val="both"/>
        <w:rPr>
          <w:rFonts w:ascii="Times New Roman" w:eastAsia="Arial" w:hAnsi="Times New Roman"/>
          <w:b/>
          <w:noProof/>
          <w:sz w:val="24"/>
          <w:szCs w:val="24"/>
        </w:rPr>
      </w:pPr>
      <w:r w:rsidRPr="00971C0A">
        <w:rPr>
          <w:rFonts w:ascii="Times New Roman" w:eastAsia="Arial" w:hAnsi="Times New Roman"/>
          <w:b/>
          <w:noProof/>
          <w:sz w:val="28"/>
          <w:szCs w:val="28"/>
        </w:rPr>
        <w:t>Braille System</w:t>
      </w:r>
      <w:r w:rsidRPr="00971C0A">
        <w:rPr>
          <w:rFonts w:ascii="Times New Roman" w:eastAsia="Arial" w:hAnsi="Times New Roman"/>
          <w:b/>
          <w:noProof/>
          <w:sz w:val="24"/>
          <w:szCs w:val="24"/>
        </w:rPr>
        <w:t>:</w:t>
      </w:r>
      <w:bookmarkStart w:id="5" w:name="_Hlk511671345"/>
    </w:p>
    <w:p w:rsidR="0067092B" w:rsidRDefault="0067092B" w:rsidP="00D53124">
      <w:pPr>
        <w:spacing w:line="360" w:lineRule="auto"/>
        <w:ind w:right="259" w:firstLine="720"/>
        <w:jc w:val="both"/>
        <w:rPr>
          <w:rFonts w:ascii="Times New Roman" w:eastAsia="Arial" w:hAnsi="Times New Roman"/>
          <w:sz w:val="24"/>
          <w:szCs w:val="24"/>
        </w:rPr>
      </w:pPr>
      <w:r w:rsidRPr="00971C0A">
        <w:rPr>
          <w:rFonts w:ascii="Times New Roman" w:eastAsia="Arial" w:hAnsi="Times New Roman"/>
          <w:noProof/>
          <w:sz w:val="24"/>
          <w:szCs w:val="24"/>
        </w:rPr>
        <w:t xml:space="preserve">Braille is an arrangement of touch </w:t>
      </w:r>
      <w:r>
        <w:rPr>
          <w:rFonts w:ascii="Times New Roman" w:eastAsia="Arial" w:hAnsi="Times New Roman"/>
          <w:noProof/>
          <w:sz w:val="24"/>
          <w:szCs w:val="24"/>
        </w:rPr>
        <w:t>reading and writing</w:t>
      </w:r>
      <w:r w:rsidRPr="00971C0A">
        <w:rPr>
          <w:rFonts w:ascii="Times New Roman" w:eastAsia="Arial" w:hAnsi="Times New Roman"/>
          <w:noProof/>
          <w:sz w:val="24"/>
          <w:szCs w:val="24"/>
        </w:rPr>
        <w:t xml:space="preserve"> for </w:t>
      </w:r>
      <w:r>
        <w:rPr>
          <w:rFonts w:ascii="Times New Roman" w:eastAsia="Arial" w:hAnsi="Times New Roman"/>
          <w:noProof/>
          <w:sz w:val="24"/>
          <w:szCs w:val="24"/>
        </w:rPr>
        <w:t xml:space="preserve">visually </w:t>
      </w:r>
      <w:r w:rsidRPr="00971C0A">
        <w:rPr>
          <w:rFonts w:ascii="Times New Roman" w:eastAsia="Arial" w:hAnsi="Times New Roman"/>
          <w:noProof/>
          <w:sz w:val="24"/>
          <w:szCs w:val="24"/>
        </w:rPr>
        <w:t>impa</w:t>
      </w:r>
      <w:r>
        <w:rPr>
          <w:rFonts w:ascii="Times New Roman" w:eastAsia="Arial" w:hAnsi="Times New Roman"/>
          <w:noProof/>
          <w:sz w:val="24"/>
          <w:szCs w:val="24"/>
        </w:rPr>
        <w:t>i</w:t>
      </w:r>
      <w:r w:rsidRPr="00971C0A">
        <w:rPr>
          <w:rFonts w:ascii="Times New Roman" w:eastAsia="Arial" w:hAnsi="Times New Roman"/>
          <w:noProof/>
          <w:sz w:val="24"/>
          <w:szCs w:val="24"/>
        </w:rPr>
        <w:t xml:space="preserve">red people in which raised spots </w:t>
      </w:r>
      <w:r>
        <w:rPr>
          <w:rFonts w:ascii="Times New Roman" w:eastAsia="Arial" w:hAnsi="Times New Roman"/>
          <w:noProof/>
          <w:sz w:val="24"/>
          <w:szCs w:val="24"/>
        </w:rPr>
        <w:t xml:space="preserve">to </w:t>
      </w:r>
      <w:r w:rsidRPr="00971C0A">
        <w:rPr>
          <w:rFonts w:ascii="Times New Roman" w:eastAsia="Arial" w:hAnsi="Times New Roman"/>
          <w:noProof/>
          <w:sz w:val="24"/>
          <w:szCs w:val="24"/>
        </w:rPr>
        <w:t>speak to the</w:t>
      </w:r>
      <w:r w:rsidRPr="00971C0A">
        <w:rPr>
          <w:rFonts w:ascii="Times New Roman" w:eastAsia="Arial" w:hAnsi="Times New Roman"/>
          <w:sz w:val="24"/>
          <w:szCs w:val="24"/>
        </w:rPr>
        <w:t xml:space="preserve">letter of the alphabet. Braille </w:t>
      </w:r>
      <w:r w:rsidRPr="00971C0A">
        <w:rPr>
          <w:rFonts w:ascii="Times New Roman" w:eastAsia="Arial" w:hAnsi="Times New Roman"/>
          <w:noProof/>
          <w:sz w:val="24"/>
          <w:szCs w:val="24"/>
        </w:rPr>
        <w:t>read</w:t>
      </w:r>
      <w:r w:rsidRPr="00971C0A">
        <w:rPr>
          <w:rFonts w:ascii="Times New Roman" w:eastAsia="Arial" w:hAnsi="Times New Roman"/>
          <w:sz w:val="24"/>
          <w:szCs w:val="24"/>
        </w:rPr>
        <w:t xml:space="preserve"> by moving the finger from left to right along each line. The average speeding rate is about 125 words per minute.</w:t>
      </w:r>
      <w:bookmarkEnd w:id="5"/>
      <w:sdt>
        <w:sdtPr>
          <w:rPr>
            <w:rFonts w:ascii="Times New Roman" w:eastAsia="Arial" w:hAnsi="Times New Roman"/>
            <w:sz w:val="24"/>
            <w:szCs w:val="24"/>
          </w:rPr>
          <w:id w:val="1590420275"/>
          <w:citation/>
        </w:sdtPr>
        <w:sdtContent>
          <w:r w:rsidR="000A5260">
            <w:rPr>
              <w:rFonts w:ascii="Times New Roman" w:eastAsia="Arial" w:hAnsi="Times New Roman"/>
              <w:sz w:val="24"/>
              <w:szCs w:val="24"/>
            </w:rPr>
            <w:fldChar w:fldCharType="begin"/>
          </w:r>
          <w:r w:rsidR="0076660A">
            <w:rPr>
              <w:rFonts w:ascii="Times New Roman" w:eastAsia="Arial" w:hAnsi="Times New Roman"/>
              <w:sz w:val="24"/>
              <w:szCs w:val="24"/>
            </w:rPr>
            <w:instrText xml:space="preserve">CITATION Braille \l 1033 </w:instrText>
          </w:r>
          <w:r w:rsidR="000A5260">
            <w:rPr>
              <w:rFonts w:ascii="Times New Roman" w:eastAsia="Arial" w:hAnsi="Times New Roman"/>
              <w:sz w:val="24"/>
              <w:szCs w:val="24"/>
            </w:rPr>
            <w:fldChar w:fldCharType="separate"/>
          </w:r>
          <w:r w:rsidR="0076660A" w:rsidRPr="0076660A">
            <w:rPr>
              <w:rFonts w:ascii="Times New Roman" w:eastAsia="Arial" w:hAnsi="Times New Roman"/>
              <w:noProof/>
              <w:sz w:val="24"/>
              <w:szCs w:val="24"/>
            </w:rPr>
            <w:t>(Braille Works, n.d.)</w:t>
          </w:r>
          <w:r w:rsidR="000A5260">
            <w:rPr>
              <w:rFonts w:ascii="Times New Roman" w:eastAsia="Arial" w:hAnsi="Times New Roman"/>
              <w:sz w:val="24"/>
              <w:szCs w:val="24"/>
            </w:rPr>
            <w:fldChar w:fldCharType="end"/>
          </w:r>
        </w:sdtContent>
      </w:sdt>
    </w:p>
    <w:p w:rsidR="002656BE" w:rsidRPr="00971C0A" w:rsidRDefault="002656BE" w:rsidP="00D53124">
      <w:pPr>
        <w:spacing w:line="360" w:lineRule="auto"/>
        <w:ind w:right="259" w:firstLine="720"/>
        <w:jc w:val="both"/>
        <w:rPr>
          <w:rFonts w:ascii="Times New Roman" w:eastAsia="Arial" w:hAnsi="Times New Roman"/>
          <w:sz w:val="24"/>
          <w:szCs w:val="24"/>
        </w:rPr>
      </w:pPr>
      <w:r w:rsidRPr="002656BE">
        <w:rPr>
          <w:rFonts w:ascii="Times New Roman" w:eastAsia="Arial" w:hAnsi="Times New Roman"/>
          <w:noProof/>
          <w:sz w:val="24"/>
          <w:szCs w:val="24"/>
        </w:rPr>
        <w:drawing>
          <wp:inline distT="0" distB="0" distL="0" distR="0">
            <wp:extent cx="4351312" cy="432903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51312" cy="4329039"/>
                    </a:xfrm>
                    <a:prstGeom prst="rect">
                      <a:avLst/>
                    </a:prstGeom>
                  </pic:spPr>
                </pic:pic>
              </a:graphicData>
            </a:graphic>
          </wp:inline>
        </w:drawing>
      </w:r>
    </w:p>
    <w:p w:rsidR="002656BE" w:rsidRPr="003170A6" w:rsidRDefault="003670C0" w:rsidP="003670C0">
      <w:pPr>
        <w:pStyle w:val="Caption"/>
        <w:jc w:val="center"/>
        <w:rPr>
          <w:rFonts w:ascii="Times New Roman" w:eastAsia="Arial" w:hAnsi="Times New Roman"/>
          <w:b/>
          <w:i w:val="0"/>
          <w:color w:val="000000" w:themeColor="text1"/>
          <w:sz w:val="24"/>
          <w:szCs w:val="24"/>
        </w:rPr>
      </w:pPr>
      <w:bookmarkStart w:id="6" w:name="_Toc512209913"/>
      <w:r w:rsidRPr="003170A6">
        <w:rPr>
          <w:rFonts w:ascii="Times New Roman" w:eastAsia="Arial" w:hAnsi="Times New Roman"/>
          <w:b/>
          <w:i w:val="0"/>
          <w:color w:val="000000" w:themeColor="text1"/>
          <w:sz w:val="24"/>
          <w:szCs w:val="24"/>
        </w:rPr>
        <w:t>Fig 2.1 Braille Alphabet</w:t>
      </w:r>
      <w:bookmarkEnd w:id="6"/>
    </w:p>
    <w:p w:rsidR="00BB4B63" w:rsidRDefault="00BB4B63" w:rsidP="0067092B">
      <w:pPr>
        <w:spacing w:line="360" w:lineRule="auto"/>
        <w:ind w:right="260"/>
        <w:jc w:val="both"/>
        <w:rPr>
          <w:rFonts w:ascii="Times New Roman" w:eastAsia="Arial" w:hAnsi="Times New Roman"/>
          <w:b/>
          <w:sz w:val="28"/>
          <w:szCs w:val="28"/>
        </w:rPr>
      </w:pPr>
    </w:p>
    <w:p w:rsidR="00D53124" w:rsidRDefault="0067092B" w:rsidP="0067092B">
      <w:pPr>
        <w:spacing w:line="360" w:lineRule="auto"/>
        <w:ind w:right="260"/>
        <w:jc w:val="both"/>
        <w:rPr>
          <w:rFonts w:ascii="Times New Roman" w:eastAsia="Arial" w:hAnsi="Times New Roman"/>
          <w:b/>
          <w:sz w:val="28"/>
          <w:szCs w:val="28"/>
        </w:rPr>
      </w:pPr>
      <w:r w:rsidRPr="005E1E5E">
        <w:rPr>
          <w:rFonts w:ascii="Times New Roman" w:eastAsia="Arial" w:hAnsi="Times New Roman"/>
          <w:b/>
          <w:sz w:val="28"/>
          <w:szCs w:val="28"/>
        </w:rPr>
        <w:lastRenderedPageBreak/>
        <w:t>Finger Mounted Reading Device:</w:t>
      </w:r>
    </w:p>
    <w:p w:rsidR="0067092B" w:rsidRDefault="0067092B" w:rsidP="00D53124">
      <w:pPr>
        <w:spacing w:line="360" w:lineRule="auto"/>
        <w:ind w:right="260" w:firstLine="720"/>
        <w:jc w:val="both"/>
        <w:rPr>
          <w:rFonts w:ascii="Times New Roman" w:eastAsia="Arial" w:hAnsi="Times New Roman"/>
          <w:sz w:val="24"/>
          <w:szCs w:val="24"/>
        </w:rPr>
      </w:pPr>
      <w:r w:rsidRPr="005E1E5E">
        <w:rPr>
          <w:rFonts w:ascii="Times New Roman" w:eastAsia="Gautami" w:hAnsi="Times New Roman"/>
          <w:b/>
          <w:sz w:val="28"/>
          <w:szCs w:val="28"/>
        </w:rPr>
        <w:t xml:space="preserve"> ​</w:t>
      </w:r>
      <w:r w:rsidRPr="00B92771">
        <w:rPr>
          <w:rFonts w:ascii="Times New Roman" w:eastAsia="Arial" w:hAnsi="Times New Roman"/>
          <w:sz w:val="24"/>
          <w:szCs w:val="24"/>
        </w:rPr>
        <w:t>This device provides feedback that guides the user’s fingeralong with the line of text, and the system generates corresponding audio in real time.</w:t>
      </w:r>
      <w:r w:rsidR="00453768" w:rsidRPr="00453768">
        <w:rPr>
          <w:rFonts w:ascii="Times New Roman" w:eastAsia="Arial" w:hAnsi="Times New Roman"/>
          <w:sz w:val="24"/>
          <w:szCs w:val="24"/>
        </w:rPr>
        <w:t xml:space="preserve">For visually impaired users, this is a conversion. It converts whatever the finger scans to audio. They need </w:t>
      </w:r>
      <w:r w:rsidR="00DD54D6" w:rsidRPr="00EF3CE3">
        <w:rPr>
          <w:rFonts w:ascii="Times New Roman" w:eastAsia="Arial" w:hAnsi="Times New Roman"/>
          <w:noProof/>
          <w:sz w:val="24"/>
          <w:szCs w:val="24"/>
        </w:rPr>
        <w:t>fast-real-time</w:t>
      </w:r>
      <w:r w:rsidR="00453768" w:rsidRPr="00453768">
        <w:rPr>
          <w:rFonts w:ascii="Times New Roman" w:eastAsia="Arial" w:hAnsi="Times New Roman"/>
          <w:sz w:val="24"/>
          <w:szCs w:val="24"/>
        </w:rPr>
        <w:t xml:space="preserve"> feedback to maintain this connection. If </w:t>
      </w:r>
      <w:r w:rsidR="00453768" w:rsidRPr="00EF3CE3">
        <w:rPr>
          <w:rFonts w:ascii="Times New Roman" w:eastAsia="Arial" w:hAnsi="Times New Roman"/>
          <w:noProof/>
          <w:sz w:val="24"/>
          <w:szCs w:val="24"/>
        </w:rPr>
        <w:t>it</w:t>
      </w:r>
      <w:r w:rsidR="00EF3CE3">
        <w:rPr>
          <w:rFonts w:ascii="Times New Roman" w:eastAsia="Arial" w:hAnsi="Times New Roman"/>
          <w:noProof/>
          <w:sz w:val="24"/>
          <w:szCs w:val="24"/>
        </w:rPr>
        <w:t xml:space="preserve"> breaks</w:t>
      </w:r>
      <w:r w:rsidR="00453768" w:rsidRPr="00453768">
        <w:rPr>
          <w:rFonts w:ascii="Times New Roman" w:eastAsia="Arial" w:hAnsi="Times New Roman"/>
          <w:sz w:val="24"/>
          <w:szCs w:val="24"/>
        </w:rPr>
        <w:t>, it breaks the illusion</w:t>
      </w:r>
      <w:r w:rsidR="00453768">
        <w:rPr>
          <w:rFonts w:ascii="Times New Roman" w:eastAsia="Arial" w:hAnsi="Times New Roman"/>
          <w:sz w:val="24"/>
          <w:szCs w:val="24"/>
        </w:rPr>
        <w:t>.</w:t>
      </w:r>
      <w:sdt>
        <w:sdtPr>
          <w:rPr>
            <w:rFonts w:ascii="Times New Roman" w:eastAsia="Arial" w:hAnsi="Times New Roman"/>
            <w:sz w:val="24"/>
            <w:szCs w:val="24"/>
          </w:rPr>
          <w:id w:val="-1876531621"/>
          <w:citation/>
        </w:sdtPr>
        <w:sdtContent>
          <w:r w:rsidR="000A5260">
            <w:rPr>
              <w:rFonts w:ascii="Times New Roman" w:eastAsia="Arial" w:hAnsi="Times New Roman"/>
              <w:sz w:val="24"/>
              <w:szCs w:val="24"/>
            </w:rPr>
            <w:fldChar w:fldCharType="begin"/>
          </w:r>
          <w:r w:rsidR="00305B3B">
            <w:rPr>
              <w:rFonts w:ascii="Times New Roman" w:eastAsia="Arial" w:hAnsi="Times New Roman"/>
              <w:sz w:val="24"/>
              <w:szCs w:val="24"/>
            </w:rPr>
            <w:instrText xml:space="preserve">CITATION Larry \l 1033 </w:instrText>
          </w:r>
          <w:r w:rsidR="000A5260">
            <w:rPr>
              <w:rFonts w:ascii="Times New Roman" w:eastAsia="Arial" w:hAnsi="Times New Roman"/>
              <w:sz w:val="24"/>
              <w:szCs w:val="24"/>
            </w:rPr>
            <w:fldChar w:fldCharType="separate"/>
          </w:r>
          <w:r w:rsidR="0076660A" w:rsidRPr="0076660A">
            <w:rPr>
              <w:rFonts w:ascii="Times New Roman" w:eastAsia="Arial" w:hAnsi="Times New Roman"/>
              <w:noProof/>
              <w:sz w:val="24"/>
              <w:szCs w:val="24"/>
            </w:rPr>
            <w:t>(Hardesty, 2015)</w:t>
          </w:r>
          <w:r w:rsidR="000A5260">
            <w:rPr>
              <w:rFonts w:ascii="Times New Roman" w:eastAsia="Arial" w:hAnsi="Times New Roman"/>
              <w:sz w:val="24"/>
              <w:szCs w:val="24"/>
            </w:rPr>
            <w:fldChar w:fldCharType="end"/>
          </w:r>
        </w:sdtContent>
      </w:sdt>
    </w:p>
    <w:p w:rsidR="00453768" w:rsidRDefault="00453768" w:rsidP="00D53124">
      <w:pPr>
        <w:spacing w:line="360" w:lineRule="auto"/>
        <w:ind w:right="260" w:firstLine="720"/>
        <w:jc w:val="both"/>
        <w:rPr>
          <w:rFonts w:ascii="Times New Roman" w:eastAsia="Arial" w:hAnsi="Times New Roman"/>
          <w:sz w:val="24"/>
          <w:szCs w:val="24"/>
        </w:rPr>
      </w:pPr>
    </w:p>
    <w:p w:rsidR="002656BE" w:rsidRPr="00B92771" w:rsidRDefault="00453768" w:rsidP="00D53124">
      <w:pPr>
        <w:spacing w:line="360" w:lineRule="auto"/>
        <w:ind w:right="260" w:firstLine="720"/>
        <w:jc w:val="both"/>
        <w:rPr>
          <w:rFonts w:ascii="Times New Roman" w:eastAsia="Arial" w:hAnsi="Times New Roman"/>
          <w:sz w:val="24"/>
          <w:szCs w:val="24"/>
        </w:rPr>
      </w:pPr>
      <w:r w:rsidRPr="00453768">
        <w:rPr>
          <w:rFonts w:ascii="Times New Roman" w:eastAsia="Arial" w:hAnsi="Times New Roman"/>
          <w:noProof/>
          <w:sz w:val="24"/>
          <w:szCs w:val="24"/>
        </w:rPr>
        <w:drawing>
          <wp:inline distT="0" distB="0" distL="0" distR="0">
            <wp:extent cx="4515730" cy="4290272"/>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15730" cy="4290272"/>
                    </a:xfrm>
                    <a:prstGeom prst="rect">
                      <a:avLst/>
                    </a:prstGeom>
                  </pic:spPr>
                </pic:pic>
              </a:graphicData>
            </a:graphic>
          </wp:inline>
        </w:drawing>
      </w:r>
    </w:p>
    <w:p w:rsidR="00453768" w:rsidRPr="003170A6" w:rsidRDefault="003F4C65" w:rsidP="00785BB2">
      <w:pPr>
        <w:pStyle w:val="Caption"/>
        <w:keepNext/>
        <w:jc w:val="center"/>
        <w:rPr>
          <w:rFonts w:ascii="Times New Roman" w:eastAsia="Arial" w:hAnsi="Times New Roman"/>
          <w:b/>
          <w:i w:val="0"/>
          <w:color w:val="000000" w:themeColor="text1"/>
          <w:sz w:val="24"/>
          <w:szCs w:val="24"/>
        </w:rPr>
      </w:pPr>
      <w:bookmarkStart w:id="7" w:name="_Toc512209914"/>
      <w:r w:rsidRPr="003170A6">
        <w:rPr>
          <w:rFonts w:ascii="Times New Roman" w:eastAsia="Arial" w:hAnsi="Times New Roman"/>
          <w:b/>
          <w:i w:val="0"/>
          <w:color w:val="000000" w:themeColor="text1"/>
          <w:sz w:val="24"/>
          <w:szCs w:val="24"/>
        </w:rPr>
        <w:t>Fig 2.2 Finger Mounted Reading Device</w:t>
      </w:r>
      <w:bookmarkEnd w:id="7"/>
    </w:p>
    <w:p w:rsidR="00453768" w:rsidRDefault="00453768" w:rsidP="0067092B">
      <w:pPr>
        <w:spacing w:line="360" w:lineRule="auto"/>
        <w:ind w:right="260"/>
        <w:jc w:val="both"/>
        <w:rPr>
          <w:rFonts w:ascii="Times New Roman" w:eastAsia="Arial" w:hAnsi="Times New Roman"/>
          <w:b/>
          <w:sz w:val="28"/>
          <w:szCs w:val="28"/>
        </w:rPr>
      </w:pPr>
    </w:p>
    <w:p w:rsidR="00785BB2" w:rsidRDefault="00785BB2" w:rsidP="0067092B">
      <w:pPr>
        <w:spacing w:line="360" w:lineRule="auto"/>
        <w:ind w:right="260"/>
        <w:jc w:val="both"/>
        <w:rPr>
          <w:rFonts w:ascii="Times New Roman" w:eastAsia="Arial" w:hAnsi="Times New Roman"/>
          <w:b/>
          <w:sz w:val="28"/>
          <w:szCs w:val="28"/>
        </w:rPr>
      </w:pPr>
    </w:p>
    <w:p w:rsidR="003F4C65" w:rsidRDefault="003F4C65" w:rsidP="0067092B">
      <w:pPr>
        <w:spacing w:line="360" w:lineRule="auto"/>
        <w:ind w:right="260"/>
        <w:jc w:val="both"/>
        <w:rPr>
          <w:rFonts w:ascii="Times New Roman" w:eastAsia="Arial" w:hAnsi="Times New Roman"/>
          <w:b/>
          <w:sz w:val="28"/>
          <w:szCs w:val="28"/>
        </w:rPr>
      </w:pPr>
    </w:p>
    <w:p w:rsidR="00D53124" w:rsidRDefault="0067092B" w:rsidP="0067092B">
      <w:pPr>
        <w:spacing w:line="360" w:lineRule="auto"/>
        <w:ind w:right="260"/>
        <w:jc w:val="both"/>
        <w:rPr>
          <w:rFonts w:ascii="Times New Roman" w:eastAsia="Gautami" w:hAnsi="Times New Roman"/>
          <w:b/>
          <w:sz w:val="28"/>
          <w:szCs w:val="28"/>
        </w:rPr>
      </w:pPr>
      <w:r w:rsidRPr="005E1E5E">
        <w:rPr>
          <w:rFonts w:ascii="Times New Roman" w:eastAsia="Arial" w:hAnsi="Times New Roman"/>
          <w:b/>
          <w:sz w:val="28"/>
          <w:szCs w:val="28"/>
        </w:rPr>
        <w:lastRenderedPageBreak/>
        <w:t>Reader Pen:</w:t>
      </w:r>
      <w:r w:rsidRPr="005E1E5E">
        <w:rPr>
          <w:rFonts w:ascii="Times New Roman" w:eastAsia="Gautami" w:hAnsi="Times New Roman"/>
          <w:b/>
          <w:sz w:val="28"/>
          <w:szCs w:val="28"/>
        </w:rPr>
        <w:t xml:space="preserve"> ​</w:t>
      </w:r>
    </w:p>
    <w:p w:rsidR="0067092B" w:rsidRDefault="0067092B" w:rsidP="00D53124">
      <w:pPr>
        <w:spacing w:line="360" w:lineRule="auto"/>
        <w:ind w:right="260" w:firstLine="720"/>
        <w:jc w:val="both"/>
        <w:rPr>
          <w:rFonts w:ascii="Times New Roman" w:eastAsia="Arial" w:hAnsi="Times New Roman"/>
          <w:sz w:val="24"/>
          <w:szCs w:val="24"/>
        </w:rPr>
      </w:pPr>
      <w:r w:rsidRPr="00B92771">
        <w:rPr>
          <w:rFonts w:ascii="Times New Roman" w:eastAsia="Arial" w:hAnsi="Times New Roman"/>
          <w:sz w:val="24"/>
          <w:szCs w:val="24"/>
        </w:rPr>
        <w:t xml:space="preserve">This device is </w:t>
      </w:r>
      <w:r>
        <w:rPr>
          <w:rFonts w:ascii="Times New Roman" w:eastAsia="Arial" w:hAnsi="Times New Roman"/>
          <w:noProof/>
          <w:sz w:val="24"/>
          <w:szCs w:val="24"/>
        </w:rPr>
        <w:t>excellen</w:t>
      </w:r>
      <w:r w:rsidRPr="00B92771">
        <w:rPr>
          <w:rFonts w:ascii="Times New Roman" w:eastAsia="Arial" w:hAnsi="Times New Roman"/>
          <w:noProof/>
          <w:sz w:val="24"/>
          <w:szCs w:val="24"/>
        </w:rPr>
        <w:t>t</w:t>
      </w:r>
      <w:r w:rsidRPr="00B92771">
        <w:rPr>
          <w:rFonts w:ascii="Times New Roman" w:eastAsia="Arial" w:hAnsi="Times New Roman"/>
          <w:sz w:val="24"/>
          <w:szCs w:val="24"/>
        </w:rPr>
        <w:t xml:space="preserve"> for students with low vision and reading difficulties. Thisdevice has been approved by The Joint Council </w:t>
      </w:r>
      <w:r w:rsidR="00F733B8" w:rsidRPr="00B92771">
        <w:rPr>
          <w:rFonts w:ascii="Times New Roman" w:eastAsia="Arial" w:hAnsi="Times New Roman"/>
          <w:sz w:val="24"/>
          <w:szCs w:val="24"/>
        </w:rPr>
        <w:t>for</w:t>
      </w:r>
      <w:r w:rsidRPr="00B92771">
        <w:rPr>
          <w:rFonts w:ascii="Times New Roman" w:eastAsia="Arial" w:hAnsi="Times New Roman"/>
          <w:sz w:val="24"/>
          <w:szCs w:val="24"/>
        </w:rPr>
        <w:t xml:space="preserve"> Qualificati</w:t>
      </w:r>
      <w:r w:rsidR="00EF3CE3">
        <w:rPr>
          <w:rFonts w:ascii="Times New Roman" w:eastAsia="Arial" w:hAnsi="Times New Roman"/>
          <w:sz w:val="24"/>
          <w:szCs w:val="24"/>
        </w:rPr>
        <w:t xml:space="preserve">ons in the UK for use in exams. </w:t>
      </w:r>
      <w:r w:rsidR="00F733B8">
        <w:rPr>
          <w:rFonts w:ascii="Times New Roman" w:eastAsia="Arial" w:hAnsi="Times New Roman"/>
          <w:sz w:val="24"/>
          <w:szCs w:val="24"/>
        </w:rPr>
        <w:t>The disadvantage of this product is the u</w:t>
      </w:r>
      <w:r w:rsidR="00EF3CE3" w:rsidRPr="00EF3CE3">
        <w:rPr>
          <w:rFonts w:ascii="Times New Roman" w:eastAsia="Arial" w:hAnsi="Times New Roman"/>
          <w:sz w:val="24"/>
          <w:szCs w:val="24"/>
        </w:rPr>
        <w:t>ser</w:t>
      </w:r>
      <w:r w:rsidR="00F733B8">
        <w:rPr>
          <w:rFonts w:ascii="Times New Roman" w:eastAsia="Arial" w:hAnsi="Times New Roman"/>
          <w:sz w:val="24"/>
          <w:szCs w:val="24"/>
        </w:rPr>
        <w:t xml:space="preserve"> with </w:t>
      </w:r>
      <w:r w:rsidR="00EF3CE3" w:rsidRPr="00EF3CE3">
        <w:rPr>
          <w:rFonts w:ascii="Times New Roman" w:eastAsia="Arial" w:hAnsi="Times New Roman"/>
          <w:sz w:val="24"/>
          <w:szCs w:val="24"/>
        </w:rPr>
        <w:t xml:space="preserve">low vision may easily trip off the current line and shift to </w:t>
      </w:r>
      <w:r w:rsidR="00597134">
        <w:rPr>
          <w:rFonts w:ascii="Times New Roman" w:eastAsia="Arial" w:hAnsi="Times New Roman"/>
          <w:sz w:val="24"/>
          <w:szCs w:val="24"/>
        </w:rPr>
        <w:t>an</w:t>
      </w:r>
      <w:r w:rsidR="00EF3CE3" w:rsidRPr="00597134">
        <w:rPr>
          <w:rFonts w:ascii="Times New Roman" w:eastAsia="Arial" w:hAnsi="Times New Roman"/>
          <w:noProof/>
          <w:sz w:val="24"/>
          <w:szCs w:val="24"/>
        </w:rPr>
        <w:t>other line</w:t>
      </w:r>
      <w:r w:rsidR="00EF3CE3" w:rsidRPr="00EF3CE3">
        <w:rPr>
          <w:rFonts w:ascii="Times New Roman" w:eastAsia="Arial" w:hAnsi="Times New Roman"/>
          <w:sz w:val="24"/>
          <w:szCs w:val="24"/>
        </w:rPr>
        <w:t xml:space="preserve"> due to negligible friction between paper and pen. </w:t>
      </w:r>
      <w:sdt>
        <w:sdtPr>
          <w:rPr>
            <w:rFonts w:ascii="Times New Roman" w:eastAsia="Arial" w:hAnsi="Times New Roman"/>
            <w:sz w:val="24"/>
            <w:szCs w:val="24"/>
          </w:rPr>
          <w:id w:val="980582391"/>
          <w:citation/>
        </w:sdtPr>
        <w:sdtContent>
          <w:r w:rsidR="000A5260">
            <w:rPr>
              <w:rFonts w:ascii="Times New Roman" w:eastAsia="Arial" w:hAnsi="Times New Roman"/>
              <w:sz w:val="24"/>
              <w:szCs w:val="24"/>
            </w:rPr>
            <w:fldChar w:fldCharType="begin"/>
          </w:r>
          <w:r w:rsidR="0095033E">
            <w:rPr>
              <w:rFonts w:ascii="Times New Roman" w:eastAsia="Arial" w:hAnsi="Times New Roman"/>
              <w:sz w:val="24"/>
              <w:szCs w:val="24"/>
            </w:rPr>
            <w:instrText xml:space="preserve">CITATION Maxi \l 1033 </w:instrText>
          </w:r>
          <w:r w:rsidR="000A5260">
            <w:rPr>
              <w:rFonts w:ascii="Times New Roman" w:eastAsia="Arial" w:hAnsi="Times New Roman"/>
              <w:sz w:val="24"/>
              <w:szCs w:val="24"/>
            </w:rPr>
            <w:fldChar w:fldCharType="separate"/>
          </w:r>
          <w:r w:rsidR="0076660A" w:rsidRPr="0076660A">
            <w:rPr>
              <w:rFonts w:ascii="Times New Roman" w:eastAsia="Arial" w:hAnsi="Times New Roman"/>
              <w:noProof/>
              <w:sz w:val="24"/>
              <w:szCs w:val="24"/>
            </w:rPr>
            <w:t>(Maxiaids, n.d.)</w:t>
          </w:r>
          <w:r w:rsidR="000A5260">
            <w:rPr>
              <w:rFonts w:ascii="Times New Roman" w:eastAsia="Arial" w:hAnsi="Times New Roman"/>
              <w:sz w:val="24"/>
              <w:szCs w:val="24"/>
            </w:rPr>
            <w:fldChar w:fldCharType="end"/>
          </w:r>
        </w:sdtContent>
      </w:sdt>
    </w:p>
    <w:p w:rsidR="00453768" w:rsidRDefault="00453768" w:rsidP="00D53124">
      <w:pPr>
        <w:spacing w:line="360" w:lineRule="auto"/>
        <w:ind w:right="260" w:firstLine="720"/>
        <w:jc w:val="both"/>
        <w:rPr>
          <w:rFonts w:ascii="Times New Roman" w:eastAsia="Arial" w:hAnsi="Times New Roman"/>
          <w:sz w:val="24"/>
          <w:szCs w:val="24"/>
        </w:rPr>
      </w:pPr>
    </w:p>
    <w:p w:rsidR="00453768" w:rsidRDefault="00F733B8" w:rsidP="00D53124">
      <w:pPr>
        <w:spacing w:line="360" w:lineRule="auto"/>
        <w:ind w:right="260" w:firstLine="720"/>
        <w:jc w:val="both"/>
        <w:rPr>
          <w:rFonts w:ascii="Times New Roman" w:eastAsia="Arial" w:hAnsi="Times New Roman"/>
          <w:sz w:val="24"/>
          <w:szCs w:val="24"/>
        </w:rPr>
      </w:pPr>
      <w:r w:rsidRPr="00453768">
        <w:rPr>
          <w:rFonts w:ascii="Times New Roman" w:eastAsia="Arial" w:hAnsi="Times New Roman"/>
          <w:noProof/>
          <w:sz w:val="24"/>
          <w:szCs w:val="24"/>
        </w:rPr>
        <w:drawing>
          <wp:inline distT="0" distB="0" distL="0" distR="0">
            <wp:extent cx="5021580" cy="4191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22144" cy="4191471"/>
                    </a:xfrm>
                    <a:prstGeom prst="rect">
                      <a:avLst/>
                    </a:prstGeom>
                  </pic:spPr>
                </pic:pic>
              </a:graphicData>
            </a:graphic>
          </wp:inline>
        </w:drawing>
      </w:r>
    </w:p>
    <w:p w:rsidR="00453768" w:rsidRPr="003170A6" w:rsidRDefault="00785BB2" w:rsidP="00785BB2">
      <w:pPr>
        <w:pStyle w:val="Caption"/>
        <w:jc w:val="center"/>
        <w:rPr>
          <w:rFonts w:ascii="Times New Roman" w:eastAsia="Arial" w:hAnsi="Times New Roman"/>
          <w:b/>
          <w:i w:val="0"/>
          <w:color w:val="000000" w:themeColor="text1"/>
          <w:sz w:val="24"/>
          <w:szCs w:val="24"/>
        </w:rPr>
      </w:pPr>
      <w:bookmarkStart w:id="8" w:name="_Toc512209915"/>
      <w:bookmarkStart w:id="9" w:name="_Hlk512209754"/>
      <w:r w:rsidRPr="003170A6">
        <w:rPr>
          <w:rFonts w:ascii="Times New Roman" w:hAnsi="Times New Roman"/>
          <w:b/>
          <w:i w:val="0"/>
          <w:color w:val="000000" w:themeColor="text1"/>
          <w:sz w:val="24"/>
          <w:szCs w:val="24"/>
        </w:rPr>
        <w:t>Fig 2.3 Reader Pen</w:t>
      </w:r>
      <w:bookmarkEnd w:id="8"/>
    </w:p>
    <w:bookmarkEnd w:id="9"/>
    <w:p w:rsidR="00453768" w:rsidRDefault="00453768" w:rsidP="0067092B">
      <w:pPr>
        <w:spacing w:line="360" w:lineRule="auto"/>
        <w:ind w:right="260"/>
        <w:jc w:val="both"/>
        <w:rPr>
          <w:rFonts w:ascii="Times New Roman" w:eastAsia="Arial" w:hAnsi="Times New Roman"/>
          <w:b/>
          <w:sz w:val="28"/>
          <w:szCs w:val="28"/>
        </w:rPr>
      </w:pPr>
    </w:p>
    <w:p w:rsidR="00453768" w:rsidRDefault="00453768" w:rsidP="0067092B">
      <w:pPr>
        <w:spacing w:line="360" w:lineRule="auto"/>
        <w:ind w:right="260"/>
        <w:jc w:val="both"/>
        <w:rPr>
          <w:rFonts w:ascii="Times New Roman" w:eastAsia="Arial" w:hAnsi="Times New Roman"/>
          <w:b/>
          <w:sz w:val="28"/>
          <w:szCs w:val="28"/>
        </w:rPr>
      </w:pPr>
    </w:p>
    <w:p w:rsidR="00453768" w:rsidRDefault="00453768" w:rsidP="0067092B">
      <w:pPr>
        <w:spacing w:line="360" w:lineRule="auto"/>
        <w:ind w:right="260"/>
        <w:jc w:val="both"/>
        <w:rPr>
          <w:rFonts w:ascii="Times New Roman" w:eastAsia="Arial" w:hAnsi="Times New Roman"/>
          <w:b/>
          <w:sz w:val="28"/>
          <w:szCs w:val="28"/>
        </w:rPr>
      </w:pPr>
    </w:p>
    <w:p w:rsidR="00453768" w:rsidRDefault="00453768" w:rsidP="0067092B">
      <w:pPr>
        <w:spacing w:line="360" w:lineRule="auto"/>
        <w:ind w:right="260"/>
        <w:jc w:val="both"/>
        <w:rPr>
          <w:rFonts w:ascii="Times New Roman" w:eastAsia="Arial" w:hAnsi="Times New Roman"/>
          <w:b/>
          <w:sz w:val="28"/>
          <w:szCs w:val="28"/>
        </w:rPr>
      </w:pPr>
    </w:p>
    <w:p w:rsidR="00D53124" w:rsidRDefault="0067092B" w:rsidP="0067092B">
      <w:pPr>
        <w:spacing w:line="360" w:lineRule="auto"/>
        <w:ind w:right="260"/>
        <w:jc w:val="both"/>
        <w:rPr>
          <w:rFonts w:ascii="Times New Roman" w:eastAsia="Gautami" w:hAnsi="Times New Roman"/>
          <w:b/>
          <w:sz w:val="28"/>
          <w:szCs w:val="28"/>
        </w:rPr>
      </w:pPr>
      <w:r w:rsidRPr="005E1E5E">
        <w:rPr>
          <w:rFonts w:ascii="Times New Roman" w:eastAsia="Arial" w:hAnsi="Times New Roman"/>
          <w:b/>
          <w:sz w:val="28"/>
          <w:szCs w:val="28"/>
        </w:rPr>
        <w:t>SARA Reading Machine:</w:t>
      </w:r>
    </w:p>
    <w:p w:rsidR="0067092B" w:rsidRDefault="0067092B" w:rsidP="00D53124">
      <w:pPr>
        <w:spacing w:line="360" w:lineRule="auto"/>
        <w:ind w:right="260" w:firstLine="720"/>
        <w:jc w:val="both"/>
        <w:rPr>
          <w:rFonts w:ascii="Times New Roman" w:eastAsia="Arial" w:hAnsi="Times New Roman"/>
          <w:noProof/>
          <w:sz w:val="24"/>
          <w:szCs w:val="24"/>
        </w:rPr>
      </w:pPr>
      <w:r w:rsidRPr="005E1E5E">
        <w:rPr>
          <w:rFonts w:ascii="Times New Roman" w:eastAsia="Gautami" w:hAnsi="Times New Roman"/>
          <w:b/>
          <w:sz w:val="28"/>
          <w:szCs w:val="28"/>
        </w:rPr>
        <w:t>​</w:t>
      </w:r>
      <w:r w:rsidRPr="00B92771">
        <w:rPr>
          <w:rFonts w:ascii="Times New Roman" w:eastAsia="Arial" w:hAnsi="Times New Roman"/>
          <w:sz w:val="24"/>
          <w:szCs w:val="24"/>
        </w:rPr>
        <w:t xml:space="preserve">SARA is a perfect machine for seniors who are blind and need </w:t>
      </w:r>
      <w:r w:rsidRPr="00971C0A">
        <w:rPr>
          <w:rFonts w:ascii="Times New Roman" w:eastAsia="Arial" w:hAnsi="Times New Roman"/>
          <w:noProof/>
          <w:sz w:val="24"/>
          <w:szCs w:val="24"/>
        </w:rPr>
        <w:t>materials</w:t>
      </w:r>
      <w:r w:rsidRPr="00B92771">
        <w:rPr>
          <w:rFonts w:ascii="Times New Roman" w:eastAsia="Arial" w:hAnsi="Times New Roman"/>
          <w:sz w:val="24"/>
          <w:szCs w:val="24"/>
        </w:rPr>
        <w:t xml:space="preserve"> including books, mail, newspaper, magazines and much more. </w:t>
      </w:r>
      <w:r w:rsidRPr="00B92771">
        <w:rPr>
          <w:rFonts w:ascii="Times New Roman" w:eastAsia="Arial" w:hAnsi="Times New Roman"/>
          <w:noProof/>
          <w:sz w:val="24"/>
          <w:szCs w:val="24"/>
        </w:rPr>
        <w:t>The User</w:t>
      </w:r>
      <w:r w:rsidRPr="00B92771">
        <w:rPr>
          <w:rFonts w:ascii="Times New Roman" w:eastAsia="Arial" w:hAnsi="Times New Roman"/>
          <w:sz w:val="24"/>
          <w:szCs w:val="24"/>
        </w:rPr>
        <w:t xml:space="preserve"> can start SARA right out of the box, </w:t>
      </w:r>
      <w:r>
        <w:rPr>
          <w:rFonts w:ascii="Times New Roman" w:eastAsia="Arial" w:hAnsi="Times New Roman"/>
          <w:sz w:val="24"/>
          <w:szCs w:val="24"/>
        </w:rPr>
        <w:t>with no experience or training.</w:t>
      </w:r>
      <w:sdt>
        <w:sdtPr>
          <w:rPr>
            <w:rFonts w:ascii="Times New Roman" w:eastAsia="Arial" w:hAnsi="Times New Roman"/>
            <w:noProof/>
            <w:sz w:val="24"/>
            <w:szCs w:val="24"/>
          </w:rPr>
          <w:id w:val="1970629008"/>
          <w:citation/>
        </w:sdtPr>
        <w:sdtContent>
          <w:r w:rsidR="000A5260">
            <w:rPr>
              <w:rFonts w:ascii="Times New Roman" w:eastAsia="Arial" w:hAnsi="Times New Roman"/>
              <w:noProof/>
              <w:sz w:val="24"/>
              <w:szCs w:val="24"/>
            </w:rPr>
            <w:fldChar w:fldCharType="begin"/>
          </w:r>
          <w:r>
            <w:rPr>
              <w:rFonts w:ascii="Times New Roman" w:eastAsia="Arial" w:hAnsi="Times New Roman"/>
              <w:noProof/>
              <w:sz w:val="24"/>
              <w:szCs w:val="24"/>
            </w:rPr>
            <w:instrText xml:space="preserve"> CITATION Nanpac \l 1033 </w:instrText>
          </w:r>
          <w:r w:rsidR="000A5260">
            <w:rPr>
              <w:rFonts w:ascii="Times New Roman" w:eastAsia="Arial" w:hAnsi="Times New Roman"/>
              <w:noProof/>
              <w:sz w:val="24"/>
              <w:szCs w:val="24"/>
            </w:rPr>
            <w:fldChar w:fldCharType="separate"/>
          </w:r>
          <w:r w:rsidR="0076660A" w:rsidRPr="0076660A">
            <w:rPr>
              <w:rFonts w:ascii="Times New Roman" w:eastAsia="Arial" w:hAnsi="Times New Roman"/>
              <w:noProof/>
              <w:sz w:val="24"/>
              <w:szCs w:val="24"/>
            </w:rPr>
            <w:t>(Nanopac, n.d.)</w:t>
          </w:r>
          <w:r w:rsidR="000A5260">
            <w:rPr>
              <w:rFonts w:ascii="Times New Roman" w:eastAsia="Arial" w:hAnsi="Times New Roman"/>
              <w:noProof/>
              <w:sz w:val="24"/>
              <w:szCs w:val="24"/>
            </w:rPr>
            <w:fldChar w:fldCharType="end"/>
          </w:r>
        </w:sdtContent>
      </w:sdt>
    </w:p>
    <w:p w:rsidR="00817869" w:rsidRDefault="00817869" w:rsidP="00817869">
      <w:pPr>
        <w:spacing w:line="360" w:lineRule="auto"/>
        <w:ind w:right="260"/>
        <w:jc w:val="both"/>
        <w:rPr>
          <w:rFonts w:ascii="Times New Roman" w:eastAsia="Arial" w:hAnsi="Times New Roman"/>
          <w:noProof/>
          <w:sz w:val="24"/>
          <w:szCs w:val="24"/>
        </w:rPr>
      </w:pPr>
      <w:r>
        <w:rPr>
          <w:rFonts w:ascii="Times New Roman" w:eastAsia="Arial" w:hAnsi="Times New Roman"/>
          <w:noProof/>
          <w:sz w:val="24"/>
          <w:szCs w:val="24"/>
        </w:rPr>
        <w:tab/>
      </w:r>
      <w:r w:rsidRPr="00EF35CC">
        <w:rPr>
          <w:rFonts w:ascii="Times New Roman" w:eastAsia="Arial" w:hAnsi="Times New Roman"/>
          <w:noProof/>
          <w:sz w:val="24"/>
          <w:szCs w:val="24"/>
        </w:rPr>
        <w:t>T</w:t>
      </w:r>
      <w:r w:rsidR="00EF35CC">
        <w:rPr>
          <w:rFonts w:ascii="Times New Roman" w:eastAsia="Arial" w:hAnsi="Times New Roman"/>
          <w:noProof/>
          <w:sz w:val="24"/>
          <w:szCs w:val="24"/>
        </w:rPr>
        <w:t>he disadvantages of SARA reading machine</w:t>
      </w:r>
      <w:r w:rsidR="00597134" w:rsidRPr="00EF35CC">
        <w:rPr>
          <w:rFonts w:ascii="Times New Roman" w:eastAsia="Arial" w:hAnsi="Times New Roman"/>
          <w:noProof/>
          <w:sz w:val="24"/>
          <w:szCs w:val="24"/>
        </w:rPr>
        <w:t>are</w:t>
      </w:r>
    </w:p>
    <w:p w:rsidR="00394BA5" w:rsidRPr="00817869" w:rsidRDefault="00597134" w:rsidP="00817869">
      <w:pPr>
        <w:numPr>
          <w:ilvl w:val="0"/>
          <w:numId w:val="12"/>
        </w:numPr>
        <w:spacing w:line="360" w:lineRule="auto"/>
        <w:ind w:right="260"/>
        <w:jc w:val="both"/>
        <w:rPr>
          <w:rFonts w:ascii="Times New Roman" w:eastAsia="Arial" w:hAnsi="Times New Roman"/>
          <w:noProof/>
          <w:sz w:val="24"/>
          <w:szCs w:val="24"/>
        </w:rPr>
      </w:pPr>
      <w:r>
        <w:rPr>
          <w:rFonts w:ascii="Times New Roman" w:eastAsia="Arial" w:hAnsi="Times New Roman"/>
          <w:noProof/>
          <w:sz w:val="24"/>
          <w:szCs w:val="24"/>
        </w:rPr>
        <w:t>The w</w:t>
      </w:r>
      <w:r w:rsidR="004B533C" w:rsidRPr="00597134">
        <w:rPr>
          <w:rFonts w:ascii="Times New Roman" w:eastAsia="Arial" w:hAnsi="Times New Roman"/>
          <w:noProof/>
          <w:sz w:val="24"/>
          <w:szCs w:val="24"/>
        </w:rPr>
        <w:t>eight</w:t>
      </w:r>
      <w:r w:rsidR="004B533C" w:rsidRPr="00817869">
        <w:rPr>
          <w:rFonts w:ascii="Times New Roman" w:eastAsia="Arial" w:hAnsi="Times New Roman"/>
          <w:noProof/>
          <w:sz w:val="24"/>
          <w:szCs w:val="24"/>
        </w:rPr>
        <w:t xml:space="preserve"> of the device is 8.16 kg which makes it not portable.</w:t>
      </w:r>
    </w:p>
    <w:p w:rsidR="00394BA5" w:rsidRPr="00817869" w:rsidRDefault="004B533C" w:rsidP="00817869">
      <w:pPr>
        <w:numPr>
          <w:ilvl w:val="0"/>
          <w:numId w:val="12"/>
        </w:numPr>
        <w:spacing w:line="360" w:lineRule="auto"/>
        <w:ind w:right="260"/>
        <w:jc w:val="both"/>
        <w:rPr>
          <w:rFonts w:ascii="Times New Roman" w:eastAsia="Arial" w:hAnsi="Times New Roman"/>
          <w:noProof/>
          <w:sz w:val="24"/>
          <w:szCs w:val="24"/>
        </w:rPr>
      </w:pPr>
      <w:r w:rsidRPr="00817869">
        <w:rPr>
          <w:rFonts w:ascii="Times New Roman" w:eastAsia="Arial" w:hAnsi="Times New Roman"/>
          <w:noProof/>
          <w:sz w:val="24"/>
          <w:szCs w:val="24"/>
        </w:rPr>
        <w:t xml:space="preserve">Need to scan </w:t>
      </w:r>
      <w:r w:rsidRPr="00597134">
        <w:rPr>
          <w:rFonts w:ascii="Times New Roman" w:eastAsia="Arial" w:hAnsi="Times New Roman"/>
          <w:noProof/>
          <w:sz w:val="24"/>
          <w:szCs w:val="24"/>
        </w:rPr>
        <w:t>every</w:t>
      </w:r>
      <w:r w:rsidRPr="00817869">
        <w:rPr>
          <w:rFonts w:ascii="Times New Roman" w:eastAsia="Arial" w:hAnsi="Times New Roman"/>
          <w:noProof/>
          <w:sz w:val="24"/>
          <w:szCs w:val="24"/>
        </w:rPr>
        <w:t xml:space="preserve"> paper of a document(Scann</w:t>
      </w:r>
      <w:r w:rsidR="00597134">
        <w:rPr>
          <w:rFonts w:ascii="Times New Roman" w:eastAsia="Arial" w:hAnsi="Times New Roman"/>
          <w:noProof/>
          <w:sz w:val="24"/>
          <w:szCs w:val="24"/>
        </w:rPr>
        <w:t>ing one paper at least takes 120 seconds</w:t>
      </w:r>
      <w:r w:rsidRPr="00817869">
        <w:rPr>
          <w:rFonts w:ascii="Times New Roman" w:eastAsia="Arial" w:hAnsi="Times New Roman"/>
          <w:noProof/>
          <w:sz w:val="24"/>
          <w:szCs w:val="24"/>
        </w:rPr>
        <w:t>).</w:t>
      </w:r>
    </w:p>
    <w:p w:rsidR="00453768" w:rsidRDefault="007B3437" w:rsidP="007B3437">
      <w:pPr>
        <w:spacing w:line="360" w:lineRule="auto"/>
        <w:ind w:right="260"/>
        <w:jc w:val="center"/>
        <w:rPr>
          <w:rFonts w:ascii="Times New Roman" w:eastAsia="Arial" w:hAnsi="Times New Roman"/>
          <w:noProof/>
          <w:sz w:val="24"/>
          <w:szCs w:val="24"/>
        </w:rPr>
      </w:pPr>
      <w:r w:rsidRPr="00453768">
        <w:rPr>
          <w:rFonts w:ascii="Times New Roman" w:eastAsia="Arial" w:hAnsi="Times New Roman"/>
          <w:noProof/>
          <w:sz w:val="24"/>
          <w:szCs w:val="24"/>
        </w:rPr>
        <w:drawing>
          <wp:inline distT="0" distB="0" distL="0" distR="0">
            <wp:extent cx="4258578" cy="4165730"/>
            <wp:effectExtent l="0" t="0" r="8890" b="63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58578" cy="4165730"/>
                    </a:xfrm>
                    <a:prstGeom prst="rect">
                      <a:avLst/>
                    </a:prstGeom>
                  </pic:spPr>
                </pic:pic>
              </a:graphicData>
            </a:graphic>
          </wp:inline>
        </w:drawing>
      </w:r>
    </w:p>
    <w:p w:rsidR="00693B96" w:rsidRPr="007B3437" w:rsidRDefault="007B3437" w:rsidP="00693B96">
      <w:pPr>
        <w:pStyle w:val="Caption"/>
        <w:jc w:val="center"/>
        <w:rPr>
          <w:rFonts w:ascii="Times New Roman" w:eastAsia="Arial" w:hAnsi="Times New Roman"/>
          <w:b/>
          <w:i w:val="0"/>
          <w:color w:val="000000" w:themeColor="text1"/>
          <w:sz w:val="24"/>
          <w:szCs w:val="24"/>
        </w:rPr>
      </w:pPr>
      <w:bookmarkStart w:id="10" w:name="_Toc512209916"/>
      <w:r w:rsidRPr="007B3437">
        <w:rPr>
          <w:rFonts w:ascii="Times New Roman" w:eastAsia="Arial" w:hAnsi="Times New Roman"/>
          <w:b/>
          <w:i w:val="0"/>
          <w:color w:val="000000" w:themeColor="text1"/>
          <w:sz w:val="24"/>
          <w:szCs w:val="24"/>
        </w:rPr>
        <w:t>Fig 2.4SARA Reading Machine</w:t>
      </w:r>
      <w:bookmarkEnd w:id="10"/>
    </w:p>
    <w:p w:rsidR="003F366D" w:rsidRPr="003814CB" w:rsidRDefault="003F366D" w:rsidP="00693B96">
      <w:pPr>
        <w:spacing w:line="360" w:lineRule="auto"/>
        <w:ind w:right="260"/>
        <w:jc w:val="both"/>
        <w:rPr>
          <w:rFonts w:ascii="Times New Roman" w:eastAsia="Arial" w:hAnsi="Times New Roman"/>
          <w:noProof/>
          <w:sz w:val="24"/>
          <w:szCs w:val="24"/>
        </w:rPr>
      </w:pPr>
    </w:p>
    <w:p w:rsidR="004B787C" w:rsidRPr="00B92771" w:rsidRDefault="00D313E4" w:rsidP="00D313E4">
      <w:pPr>
        <w:pStyle w:val="Heading1"/>
        <w:jc w:val="center"/>
        <w:rPr>
          <w:rFonts w:ascii="Times New Roman" w:hAnsi="Times New Roman" w:cs="Times New Roman"/>
          <w:b/>
          <w:color w:val="auto"/>
        </w:rPr>
      </w:pPr>
      <w:bookmarkStart w:id="11" w:name="_Toc511650763"/>
      <w:bookmarkStart w:id="12" w:name="_Toc511688029"/>
      <w:r w:rsidRPr="00B92771">
        <w:rPr>
          <w:rFonts w:ascii="Times New Roman" w:hAnsi="Times New Roman" w:cs="Times New Roman"/>
          <w:b/>
          <w:color w:val="auto"/>
        </w:rPr>
        <w:lastRenderedPageBreak/>
        <w:t>Chapter 3: Requirements / Analysis</w:t>
      </w:r>
      <w:bookmarkEnd w:id="11"/>
      <w:bookmarkEnd w:id="12"/>
    </w:p>
    <w:p w:rsidR="00B92771" w:rsidRDefault="00B92771" w:rsidP="00B92771">
      <w:pPr>
        <w:spacing w:line="0" w:lineRule="atLeast"/>
        <w:rPr>
          <w:rFonts w:ascii="Arial" w:eastAsia="Arial" w:hAnsi="Arial"/>
          <w:b/>
          <w:sz w:val="28"/>
          <w:u w:val="single"/>
        </w:rPr>
      </w:pPr>
    </w:p>
    <w:p w:rsidR="00B92771" w:rsidRPr="005E1E5E" w:rsidRDefault="00B92771" w:rsidP="00B92771">
      <w:pPr>
        <w:spacing w:line="360" w:lineRule="auto"/>
        <w:jc w:val="both"/>
        <w:rPr>
          <w:rFonts w:ascii="Times New Roman" w:eastAsia="Arial" w:hAnsi="Times New Roman"/>
          <w:b/>
          <w:sz w:val="28"/>
          <w:szCs w:val="28"/>
        </w:rPr>
      </w:pPr>
      <w:r w:rsidRPr="005E1E5E">
        <w:rPr>
          <w:rFonts w:ascii="Times New Roman" w:eastAsia="Arial" w:hAnsi="Times New Roman"/>
          <w:b/>
          <w:sz w:val="28"/>
          <w:szCs w:val="28"/>
        </w:rPr>
        <w:t xml:space="preserve">Need </w:t>
      </w:r>
      <w:r w:rsidR="00F733B8" w:rsidRPr="005E1E5E">
        <w:rPr>
          <w:rFonts w:ascii="Times New Roman" w:eastAsia="Arial" w:hAnsi="Times New Roman"/>
          <w:b/>
          <w:sz w:val="28"/>
          <w:szCs w:val="28"/>
        </w:rPr>
        <w:t>for</w:t>
      </w:r>
      <w:r w:rsidRPr="005E1E5E">
        <w:rPr>
          <w:rFonts w:ascii="Times New Roman" w:eastAsia="Arial" w:hAnsi="Times New Roman"/>
          <w:b/>
          <w:sz w:val="28"/>
          <w:szCs w:val="28"/>
        </w:rPr>
        <w:t xml:space="preserve"> The System:</w:t>
      </w:r>
    </w:p>
    <w:p w:rsidR="005E1E5E" w:rsidRDefault="00B92771" w:rsidP="00D53124">
      <w:pPr>
        <w:spacing w:line="360" w:lineRule="auto"/>
        <w:ind w:right="43" w:firstLine="720"/>
        <w:jc w:val="both"/>
        <w:rPr>
          <w:rFonts w:ascii="Times New Roman" w:eastAsia="Arial" w:hAnsi="Times New Roman"/>
          <w:sz w:val="24"/>
          <w:szCs w:val="24"/>
        </w:rPr>
      </w:pPr>
      <w:r w:rsidRPr="00B92771">
        <w:rPr>
          <w:rFonts w:ascii="Times New Roman" w:eastAsia="Arial" w:hAnsi="Times New Roman"/>
          <w:sz w:val="24"/>
          <w:szCs w:val="24"/>
        </w:rPr>
        <w:t xml:space="preserve">Visually impaired needs a device which can be portable and easy to use. This project is intended to develop </w:t>
      </w:r>
      <w:r w:rsidRPr="00B92771">
        <w:rPr>
          <w:rFonts w:ascii="Times New Roman" w:eastAsia="Arial" w:hAnsi="Times New Roman"/>
          <w:noProof/>
          <w:sz w:val="24"/>
          <w:szCs w:val="24"/>
        </w:rPr>
        <w:t xml:space="preserve">a </w:t>
      </w:r>
      <w:r>
        <w:rPr>
          <w:rFonts w:ascii="Times New Roman" w:eastAsia="Arial" w:hAnsi="Times New Roman"/>
          <w:noProof/>
          <w:sz w:val="24"/>
          <w:szCs w:val="24"/>
        </w:rPr>
        <w:t>tool</w:t>
      </w:r>
      <w:r w:rsidRPr="00B92771">
        <w:rPr>
          <w:rFonts w:ascii="Times New Roman" w:eastAsia="Arial" w:hAnsi="Times New Roman"/>
          <w:sz w:val="24"/>
          <w:szCs w:val="24"/>
        </w:rPr>
        <w:t xml:space="preserve"> which can be portable. A user of the Braille system </w:t>
      </w:r>
      <w:r w:rsidRPr="00B92771">
        <w:rPr>
          <w:rFonts w:ascii="Times New Roman" w:eastAsia="Arial" w:hAnsi="Times New Roman"/>
          <w:noProof/>
          <w:sz w:val="24"/>
          <w:szCs w:val="24"/>
        </w:rPr>
        <w:t>need</w:t>
      </w:r>
      <w:r>
        <w:rPr>
          <w:rFonts w:ascii="Times New Roman" w:eastAsia="Arial" w:hAnsi="Times New Roman"/>
          <w:noProof/>
          <w:sz w:val="24"/>
          <w:szCs w:val="24"/>
        </w:rPr>
        <w:t>s</w:t>
      </w:r>
      <w:r w:rsidRPr="00B92771">
        <w:rPr>
          <w:rFonts w:ascii="Times New Roman" w:eastAsia="Arial" w:hAnsi="Times New Roman"/>
          <w:sz w:val="24"/>
          <w:szCs w:val="24"/>
        </w:rPr>
        <w:t xml:space="preserve"> to learn the method and try to implement what they have </w:t>
      </w:r>
      <w:r w:rsidRPr="00B92771">
        <w:rPr>
          <w:rFonts w:ascii="Times New Roman" w:eastAsia="Arial" w:hAnsi="Times New Roman"/>
          <w:noProof/>
          <w:sz w:val="24"/>
          <w:szCs w:val="24"/>
        </w:rPr>
        <w:t>learn</w:t>
      </w:r>
      <w:r>
        <w:rPr>
          <w:rFonts w:ascii="Times New Roman" w:eastAsia="Arial" w:hAnsi="Times New Roman"/>
          <w:noProof/>
          <w:sz w:val="24"/>
          <w:szCs w:val="24"/>
        </w:rPr>
        <w:t>ed</w:t>
      </w:r>
      <w:r w:rsidRPr="00B92771">
        <w:rPr>
          <w:rFonts w:ascii="Times New Roman" w:eastAsia="Arial" w:hAnsi="Times New Roman"/>
          <w:sz w:val="24"/>
          <w:szCs w:val="24"/>
        </w:rPr>
        <w:t xml:space="preserve">, which is </w:t>
      </w:r>
      <w:r w:rsidRPr="00B92771">
        <w:rPr>
          <w:rFonts w:ascii="Times New Roman" w:eastAsia="Arial" w:hAnsi="Times New Roman"/>
          <w:noProof/>
          <w:sz w:val="24"/>
          <w:szCs w:val="24"/>
        </w:rPr>
        <w:t>time</w:t>
      </w:r>
      <w:r>
        <w:rPr>
          <w:rFonts w:ascii="Times New Roman" w:eastAsia="Arial" w:hAnsi="Times New Roman"/>
          <w:noProof/>
          <w:sz w:val="24"/>
          <w:szCs w:val="24"/>
        </w:rPr>
        <w:t>-</w:t>
      </w:r>
      <w:r w:rsidRPr="00B92771">
        <w:rPr>
          <w:rFonts w:ascii="Times New Roman" w:eastAsia="Arial" w:hAnsi="Times New Roman"/>
          <w:noProof/>
          <w:sz w:val="24"/>
          <w:szCs w:val="24"/>
        </w:rPr>
        <w:t>consuming</w:t>
      </w:r>
      <w:r w:rsidRPr="00B92771">
        <w:rPr>
          <w:rFonts w:ascii="Times New Roman" w:eastAsia="Arial" w:hAnsi="Times New Roman"/>
          <w:sz w:val="24"/>
          <w:szCs w:val="24"/>
        </w:rPr>
        <w:t>. Similarly, finger mounted reading device</w:t>
      </w:r>
      <w:r>
        <w:rPr>
          <w:rFonts w:ascii="Times New Roman" w:eastAsia="Arial" w:hAnsi="Times New Roman"/>
          <w:sz w:val="24"/>
          <w:szCs w:val="24"/>
        </w:rPr>
        <w:t>,</w:t>
      </w:r>
      <w:r w:rsidRPr="00B92771">
        <w:rPr>
          <w:rFonts w:ascii="Times New Roman" w:eastAsia="Arial" w:hAnsi="Times New Roman"/>
          <w:noProof/>
          <w:sz w:val="24"/>
          <w:szCs w:val="24"/>
        </w:rPr>
        <w:t>and</w:t>
      </w:r>
      <w:r w:rsidRPr="00B92771">
        <w:rPr>
          <w:rFonts w:ascii="Times New Roman" w:eastAsia="Arial" w:hAnsi="Times New Roman"/>
          <w:sz w:val="24"/>
          <w:szCs w:val="24"/>
        </w:rPr>
        <w:t xml:space="preserve"> reader pen </w:t>
      </w:r>
      <w:r>
        <w:rPr>
          <w:rFonts w:ascii="Times New Roman" w:eastAsia="Arial" w:hAnsi="Times New Roman"/>
          <w:noProof/>
          <w:sz w:val="24"/>
          <w:szCs w:val="24"/>
        </w:rPr>
        <w:t>is</w:t>
      </w:r>
      <w:r w:rsidRPr="00B92771">
        <w:rPr>
          <w:rFonts w:ascii="Times New Roman" w:eastAsia="Arial" w:hAnsi="Times New Roman"/>
          <w:sz w:val="24"/>
          <w:szCs w:val="24"/>
        </w:rPr>
        <w:t xml:space="preserve"> portable</w:t>
      </w:r>
      <w:r>
        <w:rPr>
          <w:rFonts w:ascii="Times New Roman" w:eastAsia="Arial" w:hAnsi="Times New Roman"/>
          <w:sz w:val="24"/>
          <w:szCs w:val="24"/>
        </w:rPr>
        <w:t>,</w:t>
      </w:r>
      <w:r w:rsidRPr="00B92771">
        <w:rPr>
          <w:rFonts w:ascii="Times New Roman" w:eastAsia="Arial" w:hAnsi="Times New Roman"/>
          <w:noProof/>
          <w:sz w:val="24"/>
          <w:szCs w:val="24"/>
        </w:rPr>
        <w:t>but</w:t>
      </w:r>
      <w:r>
        <w:rPr>
          <w:rFonts w:ascii="Times New Roman" w:eastAsia="Arial" w:hAnsi="Times New Roman"/>
          <w:sz w:val="24"/>
          <w:szCs w:val="24"/>
        </w:rPr>
        <w:t xml:space="preserve">the </w:t>
      </w:r>
      <w:r w:rsidRPr="00B92771">
        <w:rPr>
          <w:rFonts w:ascii="Times New Roman" w:eastAsia="Arial" w:hAnsi="Times New Roman"/>
          <w:noProof/>
          <w:sz w:val="24"/>
          <w:szCs w:val="24"/>
        </w:rPr>
        <w:t>ease</w:t>
      </w:r>
      <w:r w:rsidRPr="00B92771">
        <w:rPr>
          <w:rFonts w:ascii="Times New Roman" w:eastAsia="Arial" w:hAnsi="Times New Roman"/>
          <w:sz w:val="24"/>
          <w:szCs w:val="24"/>
        </w:rPr>
        <w:t xml:space="preserve"> of use </w:t>
      </w:r>
      <w:r w:rsidRPr="00B92771">
        <w:rPr>
          <w:rFonts w:ascii="Times New Roman" w:eastAsia="Arial" w:hAnsi="Times New Roman"/>
          <w:noProof/>
          <w:sz w:val="24"/>
          <w:szCs w:val="24"/>
        </w:rPr>
        <w:t>not provided</w:t>
      </w:r>
      <w:r>
        <w:rPr>
          <w:rFonts w:ascii="Times New Roman" w:eastAsia="Arial" w:hAnsi="Times New Roman"/>
          <w:sz w:val="24"/>
          <w:szCs w:val="24"/>
        </w:rPr>
        <w:t xml:space="preserve">a </w:t>
      </w:r>
      <w:r w:rsidRPr="00B92771">
        <w:rPr>
          <w:rFonts w:ascii="Times New Roman" w:eastAsia="Arial" w:hAnsi="Times New Roman"/>
          <w:noProof/>
          <w:sz w:val="24"/>
          <w:szCs w:val="24"/>
        </w:rPr>
        <w:t>cause</w:t>
      </w:r>
      <w:r w:rsidRPr="00B92771">
        <w:rPr>
          <w:rFonts w:ascii="Times New Roman" w:eastAsia="Arial" w:hAnsi="Times New Roman"/>
          <w:sz w:val="24"/>
          <w:szCs w:val="24"/>
        </w:rPr>
        <w:t xml:space="preserve">, </w:t>
      </w:r>
      <w:r>
        <w:rPr>
          <w:rFonts w:ascii="Times New Roman" w:eastAsia="Arial" w:hAnsi="Times New Roman"/>
          <w:sz w:val="24"/>
          <w:szCs w:val="24"/>
        </w:rPr>
        <w:t xml:space="preserve">the </w:t>
      </w:r>
      <w:r w:rsidRPr="00B92771">
        <w:rPr>
          <w:rFonts w:ascii="Times New Roman" w:eastAsia="Arial" w:hAnsi="Times New Roman"/>
          <w:noProof/>
          <w:sz w:val="24"/>
          <w:szCs w:val="24"/>
        </w:rPr>
        <w:t>user</w:t>
      </w:r>
      <w:r w:rsidRPr="00B92771">
        <w:rPr>
          <w:rFonts w:ascii="Times New Roman" w:eastAsia="Arial" w:hAnsi="Times New Roman"/>
          <w:sz w:val="24"/>
          <w:szCs w:val="24"/>
        </w:rPr>
        <w:t xml:space="preserve"> may </w:t>
      </w:r>
      <w:r>
        <w:rPr>
          <w:rFonts w:ascii="Times New Roman" w:eastAsia="Arial" w:hAnsi="Times New Roman"/>
          <w:noProof/>
          <w:sz w:val="24"/>
          <w:szCs w:val="24"/>
        </w:rPr>
        <w:t>quick</w:t>
      </w:r>
      <w:r w:rsidRPr="00B92771">
        <w:rPr>
          <w:rFonts w:ascii="Times New Roman" w:eastAsia="Arial" w:hAnsi="Times New Roman"/>
          <w:noProof/>
          <w:sz w:val="24"/>
          <w:szCs w:val="24"/>
        </w:rPr>
        <w:t>lylose</w:t>
      </w:r>
      <w:r w:rsidRPr="00B92771">
        <w:rPr>
          <w:rFonts w:ascii="Times New Roman" w:eastAsia="Arial" w:hAnsi="Times New Roman"/>
          <w:sz w:val="24"/>
          <w:szCs w:val="24"/>
        </w:rPr>
        <w:t xml:space="preserve"> the control of changing lines while reading </w:t>
      </w:r>
      <w:r>
        <w:rPr>
          <w:rFonts w:ascii="Times New Roman" w:eastAsia="Arial" w:hAnsi="Times New Roman"/>
          <w:sz w:val="24"/>
          <w:szCs w:val="24"/>
        </w:rPr>
        <w:t xml:space="preserve">the </w:t>
      </w:r>
      <w:r w:rsidRPr="00B92771">
        <w:rPr>
          <w:rFonts w:ascii="Times New Roman" w:eastAsia="Arial" w:hAnsi="Times New Roman"/>
          <w:noProof/>
          <w:sz w:val="24"/>
          <w:szCs w:val="24"/>
        </w:rPr>
        <w:t>document</w:t>
      </w:r>
      <w:r w:rsidRPr="00B92771">
        <w:rPr>
          <w:rFonts w:ascii="Times New Roman" w:eastAsia="Arial" w:hAnsi="Times New Roman"/>
          <w:sz w:val="24"/>
          <w:szCs w:val="24"/>
        </w:rPr>
        <w:t xml:space="preserve"> and may end up reading </w:t>
      </w:r>
      <w:r>
        <w:rPr>
          <w:rFonts w:ascii="Times New Roman" w:eastAsia="Arial" w:hAnsi="Times New Roman"/>
          <w:sz w:val="24"/>
          <w:szCs w:val="24"/>
        </w:rPr>
        <w:t xml:space="preserve">the </w:t>
      </w:r>
      <w:r w:rsidRPr="00B92771">
        <w:rPr>
          <w:rFonts w:ascii="Times New Roman" w:eastAsia="Arial" w:hAnsi="Times New Roman"/>
          <w:noProof/>
          <w:sz w:val="24"/>
          <w:szCs w:val="24"/>
        </w:rPr>
        <w:t>wrong</w:t>
      </w:r>
      <w:r w:rsidRPr="00B92771">
        <w:rPr>
          <w:rFonts w:ascii="Times New Roman" w:eastAsia="Arial" w:hAnsi="Times New Roman"/>
          <w:sz w:val="24"/>
          <w:szCs w:val="24"/>
        </w:rPr>
        <w:t xml:space="preserve"> line of text. Sara reading machine can </w:t>
      </w:r>
      <w:r w:rsidRPr="00B92771">
        <w:rPr>
          <w:rFonts w:ascii="Times New Roman" w:eastAsia="Arial" w:hAnsi="Times New Roman"/>
          <w:noProof/>
          <w:sz w:val="24"/>
          <w:szCs w:val="24"/>
        </w:rPr>
        <w:t>use</w:t>
      </w:r>
      <w:r>
        <w:rPr>
          <w:rFonts w:ascii="Times New Roman" w:eastAsia="Arial" w:hAnsi="Times New Roman"/>
          <w:noProof/>
          <w:sz w:val="24"/>
          <w:szCs w:val="24"/>
        </w:rPr>
        <w:t>ideal</w:t>
      </w:r>
      <w:r w:rsidRPr="00B92771">
        <w:rPr>
          <w:rFonts w:ascii="Times New Roman" w:eastAsia="Arial" w:hAnsi="Times New Roman"/>
          <w:noProof/>
          <w:sz w:val="24"/>
          <w:szCs w:val="24"/>
        </w:rPr>
        <w:t>ly</w:t>
      </w:r>
      <w:r w:rsidRPr="00B92771">
        <w:rPr>
          <w:rFonts w:ascii="Times New Roman" w:eastAsia="Arial" w:hAnsi="Times New Roman"/>
          <w:sz w:val="24"/>
          <w:szCs w:val="24"/>
        </w:rPr>
        <w:t xml:space="preserve"> but it is not portable</w:t>
      </w:r>
      <w:r>
        <w:rPr>
          <w:rFonts w:ascii="Times New Roman" w:eastAsia="Arial" w:hAnsi="Times New Roman"/>
          <w:sz w:val="24"/>
          <w:szCs w:val="24"/>
        </w:rPr>
        <w:t>,</w:t>
      </w:r>
      <w:r w:rsidRPr="00B92771">
        <w:rPr>
          <w:rFonts w:ascii="Times New Roman" w:eastAsia="Arial" w:hAnsi="Times New Roman"/>
          <w:noProof/>
          <w:sz w:val="24"/>
          <w:szCs w:val="24"/>
        </w:rPr>
        <w:t>and</w:t>
      </w:r>
      <w:r w:rsidRPr="00B92771">
        <w:rPr>
          <w:rFonts w:ascii="Times New Roman" w:eastAsia="Arial" w:hAnsi="Times New Roman"/>
          <w:sz w:val="24"/>
          <w:szCs w:val="24"/>
        </w:rPr>
        <w:t xml:space="preserve"> also, </w:t>
      </w:r>
      <w:r>
        <w:rPr>
          <w:rFonts w:ascii="Times New Roman" w:eastAsia="Arial" w:hAnsi="Times New Roman"/>
          <w:sz w:val="24"/>
          <w:szCs w:val="24"/>
        </w:rPr>
        <w:t xml:space="preserve">the </w:t>
      </w:r>
      <w:r w:rsidRPr="00B92771">
        <w:rPr>
          <w:rFonts w:ascii="Times New Roman" w:eastAsia="Arial" w:hAnsi="Times New Roman"/>
          <w:noProof/>
          <w:sz w:val="24"/>
          <w:szCs w:val="24"/>
        </w:rPr>
        <w:t>user</w:t>
      </w:r>
      <w:r w:rsidRPr="00B92771">
        <w:rPr>
          <w:rFonts w:ascii="Times New Roman" w:eastAsia="Arial" w:hAnsi="Times New Roman"/>
          <w:sz w:val="24"/>
          <w:szCs w:val="24"/>
        </w:rPr>
        <w:t xml:space="preserve"> has to scan the document before reading. Sara reading machine will scan the whole </w:t>
      </w:r>
      <w:r>
        <w:rPr>
          <w:rFonts w:ascii="Times New Roman" w:eastAsia="Arial" w:hAnsi="Times New Roman"/>
          <w:noProof/>
          <w:sz w:val="24"/>
          <w:szCs w:val="24"/>
        </w:rPr>
        <w:t>paper</w:t>
      </w:r>
      <w:r w:rsidRPr="00B92771">
        <w:rPr>
          <w:rFonts w:ascii="Times New Roman" w:eastAsia="Arial" w:hAnsi="Times New Roman"/>
          <w:sz w:val="24"/>
          <w:szCs w:val="24"/>
        </w:rPr>
        <w:t xml:space="preserve"> and read it </w:t>
      </w:r>
      <w:r>
        <w:rPr>
          <w:rFonts w:ascii="Times New Roman" w:eastAsia="Arial" w:hAnsi="Times New Roman"/>
          <w:noProof/>
          <w:sz w:val="24"/>
          <w:szCs w:val="24"/>
        </w:rPr>
        <w:t>to</w:t>
      </w:r>
      <w:r w:rsidRPr="00B92771">
        <w:rPr>
          <w:rFonts w:ascii="Times New Roman" w:eastAsia="Arial" w:hAnsi="Times New Roman"/>
          <w:sz w:val="24"/>
          <w:szCs w:val="24"/>
        </w:rPr>
        <w:t xml:space="preserve"> the user.</w:t>
      </w:r>
    </w:p>
    <w:p w:rsidR="00B92771" w:rsidRPr="005E1E5E" w:rsidRDefault="00D53124" w:rsidP="005E1E5E">
      <w:pPr>
        <w:spacing w:line="360" w:lineRule="auto"/>
        <w:ind w:right="43"/>
        <w:jc w:val="both"/>
        <w:rPr>
          <w:rFonts w:ascii="Times New Roman" w:eastAsia="Arial" w:hAnsi="Times New Roman"/>
          <w:sz w:val="24"/>
          <w:szCs w:val="24"/>
        </w:rPr>
      </w:pPr>
      <w:r>
        <w:rPr>
          <w:rFonts w:ascii="Times New Roman" w:eastAsia="Arial" w:hAnsi="Times New Roman"/>
          <w:sz w:val="24"/>
          <w:szCs w:val="24"/>
        </w:rPr>
        <w:tab/>
      </w:r>
      <w:r w:rsidR="00B92771" w:rsidRPr="00B92771">
        <w:rPr>
          <w:rFonts w:ascii="Times New Roman" w:eastAsia="Arial" w:hAnsi="Times New Roman"/>
          <w:sz w:val="24"/>
          <w:szCs w:val="24"/>
        </w:rPr>
        <w:t xml:space="preserve">So, this project </w:t>
      </w:r>
      <w:r w:rsidR="00B92771" w:rsidRPr="00B92771">
        <w:rPr>
          <w:rFonts w:ascii="Times New Roman" w:eastAsia="Arial" w:hAnsi="Times New Roman"/>
          <w:noProof/>
          <w:sz w:val="24"/>
          <w:szCs w:val="24"/>
        </w:rPr>
        <w:t>tr</w:t>
      </w:r>
      <w:r w:rsidR="00B92771">
        <w:rPr>
          <w:rFonts w:ascii="Times New Roman" w:eastAsia="Arial" w:hAnsi="Times New Roman"/>
          <w:noProof/>
          <w:sz w:val="24"/>
          <w:szCs w:val="24"/>
        </w:rPr>
        <w:t>ies</w:t>
      </w:r>
      <w:r w:rsidR="00B92771" w:rsidRPr="005E1E5E">
        <w:rPr>
          <w:rFonts w:ascii="Times New Roman" w:eastAsia="Arial" w:hAnsi="Times New Roman"/>
          <w:sz w:val="24"/>
          <w:szCs w:val="24"/>
        </w:rPr>
        <w:t xml:space="preserve">to eliminate those limitations and develops </w:t>
      </w:r>
      <w:r w:rsidR="00B92771" w:rsidRPr="005E1E5E">
        <w:rPr>
          <w:rFonts w:ascii="Times New Roman" w:eastAsia="Arial" w:hAnsi="Times New Roman"/>
          <w:noProof/>
          <w:sz w:val="24"/>
          <w:szCs w:val="24"/>
        </w:rPr>
        <w:t>a primary</w:t>
      </w:r>
      <w:r w:rsidR="00B92771" w:rsidRPr="005E1E5E">
        <w:rPr>
          <w:rFonts w:ascii="Times New Roman" w:eastAsia="Arial" w:hAnsi="Times New Roman"/>
          <w:sz w:val="24"/>
          <w:szCs w:val="24"/>
        </w:rPr>
        <w:t xml:space="preserve"> device without the mentioned limitations.</w:t>
      </w:r>
    </w:p>
    <w:p w:rsidR="00B92771" w:rsidRDefault="00B92771" w:rsidP="00B92771">
      <w:pPr>
        <w:spacing w:line="0" w:lineRule="atLeast"/>
        <w:rPr>
          <w:rFonts w:ascii="Arial" w:eastAsia="Arial" w:hAnsi="Arial"/>
          <w:b/>
          <w:sz w:val="28"/>
          <w:u w:val="single"/>
        </w:rPr>
      </w:pPr>
    </w:p>
    <w:p w:rsidR="00B92771" w:rsidRPr="005E1E5E" w:rsidRDefault="00B92771" w:rsidP="00B92771">
      <w:pPr>
        <w:spacing w:line="0" w:lineRule="atLeast"/>
        <w:rPr>
          <w:rFonts w:ascii="Times New Roman" w:eastAsia="Arial" w:hAnsi="Times New Roman"/>
          <w:b/>
          <w:sz w:val="28"/>
        </w:rPr>
      </w:pPr>
      <w:r w:rsidRPr="005E1E5E">
        <w:rPr>
          <w:rFonts w:ascii="Times New Roman" w:eastAsia="Arial" w:hAnsi="Times New Roman"/>
          <w:b/>
          <w:sz w:val="28"/>
        </w:rPr>
        <w:t>Proposed System:</w:t>
      </w:r>
    </w:p>
    <w:p w:rsidR="007A3C71" w:rsidRDefault="00971C0A" w:rsidP="00D53124">
      <w:pPr>
        <w:spacing w:line="360" w:lineRule="auto"/>
        <w:ind w:firstLine="720"/>
        <w:jc w:val="both"/>
        <w:rPr>
          <w:rFonts w:ascii="Times New Roman" w:eastAsia="Arial" w:hAnsi="Times New Roman"/>
          <w:sz w:val="24"/>
          <w:szCs w:val="24"/>
        </w:rPr>
      </w:pPr>
      <w:r w:rsidRPr="00B92771">
        <w:rPr>
          <w:rFonts w:ascii="Times New Roman" w:eastAsia="Arial" w:hAnsi="Times New Roman"/>
          <w:sz w:val="24"/>
          <w:szCs w:val="24"/>
        </w:rPr>
        <w:t>VIRA (</w:t>
      </w:r>
      <w:r w:rsidR="00B92771" w:rsidRPr="00B92771">
        <w:rPr>
          <w:rFonts w:ascii="Times New Roman" w:eastAsia="Arial" w:hAnsi="Times New Roman"/>
          <w:sz w:val="24"/>
          <w:szCs w:val="24"/>
        </w:rPr>
        <w:t xml:space="preserve">Visually Impaired Reading Assistance) is a device which will read the text from a document for the visually impaired. This device converts whatever </w:t>
      </w:r>
      <w:r w:rsidR="00B92771" w:rsidRPr="00B92771">
        <w:rPr>
          <w:rFonts w:ascii="Times New Roman" w:eastAsia="Arial" w:hAnsi="Times New Roman"/>
          <w:noProof/>
          <w:sz w:val="24"/>
          <w:szCs w:val="24"/>
        </w:rPr>
        <w:t>text</w:t>
      </w:r>
      <w:r w:rsidR="00B92771" w:rsidRPr="00B92771">
        <w:rPr>
          <w:rFonts w:ascii="Times New Roman" w:eastAsia="Arial" w:hAnsi="Times New Roman"/>
          <w:sz w:val="24"/>
          <w:szCs w:val="24"/>
        </w:rPr>
        <w:t xml:space="preserve"> of </w:t>
      </w:r>
      <w:r w:rsidR="00B92771" w:rsidRPr="00B92771">
        <w:rPr>
          <w:rFonts w:ascii="Times New Roman" w:eastAsia="Arial" w:hAnsi="Times New Roman"/>
          <w:noProof/>
          <w:sz w:val="24"/>
          <w:szCs w:val="24"/>
        </w:rPr>
        <w:t>a document</w:t>
      </w:r>
      <w:r w:rsidR="00B92771" w:rsidRPr="00B92771">
        <w:rPr>
          <w:rFonts w:ascii="Times New Roman" w:eastAsia="Arial" w:hAnsi="Times New Roman"/>
          <w:sz w:val="24"/>
          <w:szCs w:val="24"/>
        </w:rPr>
        <w:t xml:space="preserve"> into audio in real time. This system uses both </w:t>
      </w:r>
      <w:r w:rsidRPr="00B92771">
        <w:rPr>
          <w:rFonts w:ascii="Times New Roman" w:eastAsia="Arial" w:hAnsi="Times New Roman"/>
          <w:sz w:val="24"/>
          <w:szCs w:val="24"/>
        </w:rPr>
        <w:t>hardware (</w:t>
      </w:r>
      <w:r w:rsidR="00B92771" w:rsidRPr="00B92771">
        <w:rPr>
          <w:rFonts w:ascii="Times New Roman" w:eastAsia="Arial" w:hAnsi="Times New Roman"/>
          <w:sz w:val="24"/>
          <w:szCs w:val="24"/>
        </w:rPr>
        <w:t xml:space="preserve">System </w:t>
      </w:r>
      <w:r w:rsidR="004612A1" w:rsidRPr="00B92771">
        <w:rPr>
          <w:rFonts w:ascii="Times New Roman" w:eastAsia="Arial" w:hAnsi="Times New Roman"/>
          <w:sz w:val="24"/>
          <w:szCs w:val="24"/>
        </w:rPr>
        <w:t>on</w:t>
      </w:r>
      <w:r w:rsidR="00B92771" w:rsidRPr="00B92771">
        <w:rPr>
          <w:rFonts w:ascii="Times New Roman" w:eastAsia="Arial" w:hAnsi="Times New Roman"/>
          <w:sz w:val="24"/>
          <w:szCs w:val="24"/>
        </w:rPr>
        <w:t xml:space="preserve"> Chip) and software to achieve its implied requisites. </w:t>
      </w:r>
      <w:r w:rsidR="0009190C">
        <w:rPr>
          <w:rFonts w:ascii="Times New Roman" w:eastAsia="Arial" w:hAnsi="Times New Roman"/>
          <w:noProof/>
          <w:sz w:val="24"/>
          <w:szCs w:val="24"/>
        </w:rPr>
        <w:t>The u</w:t>
      </w:r>
      <w:r w:rsidR="00B92771" w:rsidRPr="0009190C">
        <w:rPr>
          <w:rFonts w:ascii="Times New Roman" w:eastAsia="Arial" w:hAnsi="Times New Roman"/>
          <w:noProof/>
          <w:sz w:val="24"/>
          <w:szCs w:val="24"/>
        </w:rPr>
        <w:t>ser</w:t>
      </w:r>
      <w:r w:rsidR="00602EC1" w:rsidRPr="00B92771">
        <w:rPr>
          <w:rFonts w:ascii="Times New Roman" w:eastAsia="Arial" w:hAnsi="Times New Roman"/>
          <w:sz w:val="24"/>
          <w:szCs w:val="24"/>
        </w:rPr>
        <w:t>should</w:t>
      </w:r>
      <w:r w:rsidR="00B92771" w:rsidRPr="00B92771">
        <w:rPr>
          <w:rFonts w:ascii="Times New Roman" w:eastAsia="Arial" w:hAnsi="Times New Roman"/>
          <w:sz w:val="24"/>
          <w:szCs w:val="24"/>
        </w:rPr>
        <w:t xml:space="preserve"> place a document on the reader pad and interact with the system using </w:t>
      </w:r>
      <w:r w:rsidR="0009190C">
        <w:rPr>
          <w:rFonts w:ascii="Times New Roman" w:eastAsia="Arial" w:hAnsi="Times New Roman"/>
          <w:sz w:val="24"/>
          <w:szCs w:val="24"/>
        </w:rPr>
        <w:t xml:space="preserve">a </w:t>
      </w:r>
      <w:r w:rsidR="00B92771" w:rsidRPr="0009190C">
        <w:rPr>
          <w:rFonts w:ascii="Times New Roman" w:eastAsia="Arial" w:hAnsi="Times New Roman"/>
          <w:noProof/>
          <w:sz w:val="24"/>
          <w:szCs w:val="24"/>
        </w:rPr>
        <w:t>couple</w:t>
      </w:r>
      <w:r w:rsidR="00B92771" w:rsidRPr="00B92771">
        <w:rPr>
          <w:rFonts w:ascii="Times New Roman" w:eastAsia="Arial" w:hAnsi="Times New Roman"/>
          <w:sz w:val="24"/>
          <w:szCs w:val="24"/>
        </w:rPr>
        <w:t xml:space="preserve"> of buttons provided, to get the desired </w:t>
      </w:r>
      <w:r w:rsidRPr="00B92771">
        <w:rPr>
          <w:rFonts w:ascii="Times New Roman" w:eastAsia="Arial" w:hAnsi="Times New Roman"/>
          <w:sz w:val="24"/>
          <w:szCs w:val="24"/>
        </w:rPr>
        <w:t>output (</w:t>
      </w:r>
      <w:r w:rsidR="00B92771" w:rsidRPr="00B92771">
        <w:rPr>
          <w:rFonts w:ascii="Times New Roman" w:eastAsia="Arial" w:hAnsi="Times New Roman"/>
          <w:sz w:val="24"/>
          <w:szCs w:val="24"/>
        </w:rPr>
        <w:t xml:space="preserve">in this case </w:t>
      </w:r>
      <w:r w:rsidR="00B92771" w:rsidRPr="0009190C">
        <w:rPr>
          <w:rFonts w:ascii="Times New Roman" w:eastAsia="Arial" w:hAnsi="Times New Roman"/>
          <w:noProof/>
          <w:sz w:val="24"/>
          <w:szCs w:val="24"/>
        </w:rPr>
        <w:t>audio</w:t>
      </w:r>
      <w:r w:rsidR="00B92771" w:rsidRPr="00B92771">
        <w:rPr>
          <w:rFonts w:ascii="Times New Roman" w:eastAsia="Arial" w:hAnsi="Times New Roman"/>
          <w:sz w:val="24"/>
          <w:szCs w:val="24"/>
        </w:rPr>
        <w:t xml:space="preserve"> with document </w:t>
      </w:r>
      <w:r w:rsidRPr="00B92771">
        <w:rPr>
          <w:rFonts w:ascii="Times New Roman" w:eastAsia="Arial" w:hAnsi="Times New Roman"/>
          <w:sz w:val="24"/>
          <w:szCs w:val="24"/>
        </w:rPr>
        <w:t>text)</w:t>
      </w:r>
      <w:r w:rsidR="00B92771" w:rsidRPr="00B92771">
        <w:rPr>
          <w:rFonts w:ascii="Times New Roman" w:eastAsia="Arial" w:hAnsi="Times New Roman"/>
          <w:sz w:val="24"/>
          <w:szCs w:val="24"/>
        </w:rPr>
        <w:t>. Another option to store the fil</w:t>
      </w:r>
      <w:r w:rsidR="005E1E5E">
        <w:rPr>
          <w:rFonts w:ascii="Times New Roman" w:eastAsia="Arial" w:hAnsi="Times New Roman"/>
          <w:sz w:val="24"/>
          <w:szCs w:val="24"/>
        </w:rPr>
        <w:t>es which are read by the device</w:t>
      </w:r>
      <w:r w:rsidR="00B92771" w:rsidRPr="00B92771">
        <w:rPr>
          <w:rFonts w:ascii="Times New Roman" w:eastAsia="Arial" w:hAnsi="Times New Roman"/>
          <w:sz w:val="24"/>
          <w:szCs w:val="24"/>
        </w:rPr>
        <w:t xml:space="preserve">, in which reader can be able to </w:t>
      </w:r>
      <w:r w:rsidR="00B92771" w:rsidRPr="00B92771">
        <w:rPr>
          <w:rFonts w:ascii="Times New Roman" w:eastAsia="Arial" w:hAnsi="Times New Roman"/>
          <w:noProof/>
          <w:sz w:val="24"/>
          <w:szCs w:val="24"/>
        </w:rPr>
        <w:t>store</w:t>
      </w:r>
      <w:r w:rsidR="00B92771" w:rsidRPr="00B92771">
        <w:rPr>
          <w:rFonts w:ascii="Times New Roman" w:eastAsia="Arial" w:hAnsi="Times New Roman"/>
          <w:sz w:val="24"/>
          <w:szCs w:val="24"/>
        </w:rPr>
        <w:t xml:space="preserve"> the audio </w:t>
      </w:r>
      <w:r w:rsidR="00B92771" w:rsidRPr="00B92771">
        <w:rPr>
          <w:rFonts w:ascii="Times New Roman" w:eastAsia="Arial" w:hAnsi="Times New Roman"/>
          <w:noProof/>
          <w:sz w:val="24"/>
          <w:szCs w:val="24"/>
        </w:rPr>
        <w:t>files</w:t>
      </w:r>
      <w:r w:rsidR="00B92771" w:rsidRPr="00B92771">
        <w:rPr>
          <w:rFonts w:ascii="Times New Roman" w:eastAsia="Arial" w:hAnsi="Times New Roman"/>
          <w:sz w:val="24"/>
          <w:szCs w:val="24"/>
        </w:rPr>
        <w:t xml:space="preserve"> to the google cloud drive storage and can be able to retrieve </w:t>
      </w:r>
      <w:r w:rsidR="00B92771" w:rsidRPr="00B92771">
        <w:rPr>
          <w:rFonts w:ascii="Times New Roman" w:eastAsia="Arial" w:hAnsi="Times New Roman"/>
          <w:noProof/>
          <w:sz w:val="24"/>
          <w:szCs w:val="24"/>
        </w:rPr>
        <w:t>files</w:t>
      </w:r>
      <w:r w:rsidR="00B92771" w:rsidRPr="00B92771">
        <w:rPr>
          <w:rFonts w:ascii="Times New Roman" w:eastAsia="Arial" w:hAnsi="Times New Roman"/>
          <w:sz w:val="24"/>
          <w:szCs w:val="24"/>
        </w:rPr>
        <w:t xml:space="preserve"> whenever he needs those again read those documents</w:t>
      </w:r>
      <w:r w:rsidR="0009190C">
        <w:rPr>
          <w:rFonts w:ascii="Times New Roman" w:eastAsia="Arial" w:hAnsi="Times New Roman"/>
          <w:sz w:val="24"/>
          <w:szCs w:val="24"/>
        </w:rPr>
        <w:t>.</w:t>
      </w:r>
    </w:p>
    <w:p w:rsidR="004E1AB5" w:rsidRDefault="004E1AB5" w:rsidP="00BE263D">
      <w:pPr>
        <w:spacing w:line="0" w:lineRule="atLeast"/>
        <w:rPr>
          <w:rFonts w:ascii="Times New Roman" w:eastAsia="Arial" w:hAnsi="Times New Roman"/>
          <w:b/>
          <w:sz w:val="28"/>
        </w:rPr>
      </w:pPr>
    </w:p>
    <w:p w:rsidR="003F366D" w:rsidRDefault="003F366D" w:rsidP="00BE263D">
      <w:pPr>
        <w:spacing w:line="0" w:lineRule="atLeast"/>
        <w:rPr>
          <w:rFonts w:ascii="Times New Roman" w:eastAsia="Arial" w:hAnsi="Times New Roman"/>
          <w:b/>
          <w:sz w:val="28"/>
        </w:rPr>
      </w:pPr>
    </w:p>
    <w:p w:rsidR="003F366D" w:rsidRDefault="003F366D" w:rsidP="00BE263D">
      <w:pPr>
        <w:spacing w:line="0" w:lineRule="atLeast"/>
        <w:rPr>
          <w:rFonts w:ascii="Times New Roman" w:eastAsia="Arial" w:hAnsi="Times New Roman"/>
          <w:b/>
          <w:sz w:val="28"/>
        </w:rPr>
      </w:pPr>
    </w:p>
    <w:p w:rsidR="004554D8" w:rsidRDefault="004554D8" w:rsidP="00BE263D">
      <w:pPr>
        <w:spacing w:line="0" w:lineRule="atLeast"/>
        <w:rPr>
          <w:rFonts w:ascii="Times New Roman" w:eastAsia="Arial" w:hAnsi="Times New Roman"/>
          <w:b/>
          <w:sz w:val="28"/>
        </w:rPr>
      </w:pPr>
      <w:r w:rsidRPr="004554D8">
        <w:rPr>
          <w:rFonts w:ascii="Times New Roman" w:eastAsia="Arial" w:hAnsi="Times New Roman"/>
          <w:b/>
          <w:noProof/>
          <w:sz w:val="28"/>
        </w:rPr>
        <w:lastRenderedPageBreak/>
        <w:drawing>
          <wp:inline distT="0" distB="0" distL="0" distR="0">
            <wp:extent cx="5486400" cy="3290570"/>
            <wp:effectExtent l="0" t="0" r="0" b="5080"/>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486400" cy="3290570"/>
                    </a:xfrm>
                    <a:prstGeom prst="rect">
                      <a:avLst/>
                    </a:prstGeom>
                  </pic:spPr>
                </pic:pic>
              </a:graphicData>
            </a:graphic>
          </wp:inline>
        </w:drawing>
      </w:r>
    </w:p>
    <w:p w:rsidR="004554D8" w:rsidRPr="00A56D8D" w:rsidRDefault="004554D8" w:rsidP="004554D8">
      <w:pPr>
        <w:pStyle w:val="Caption"/>
        <w:jc w:val="center"/>
        <w:rPr>
          <w:rFonts w:ascii="Times New Roman" w:eastAsia="Arial" w:hAnsi="Times New Roman"/>
          <w:b/>
          <w:i w:val="0"/>
          <w:color w:val="000000" w:themeColor="text1"/>
          <w:sz w:val="24"/>
          <w:szCs w:val="24"/>
        </w:rPr>
      </w:pPr>
      <w:bookmarkStart w:id="13" w:name="_Toc512209917"/>
      <w:r>
        <w:rPr>
          <w:rFonts w:ascii="Times New Roman" w:hAnsi="Times New Roman"/>
          <w:b/>
          <w:i w:val="0"/>
          <w:color w:val="000000" w:themeColor="text1"/>
          <w:sz w:val="24"/>
          <w:szCs w:val="24"/>
        </w:rPr>
        <w:t xml:space="preserve">Fig 3.1Block Diagram of </w:t>
      </w:r>
      <w:r w:rsidR="007D532C">
        <w:rPr>
          <w:rFonts w:ascii="Times New Roman" w:hAnsi="Times New Roman"/>
          <w:b/>
          <w:i w:val="0"/>
          <w:color w:val="000000" w:themeColor="text1"/>
          <w:sz w:val="24"/>
          <w:szCs w:val="24"/>
        </w:rPr>
        <w:t>the</w:t>
      </w:r>
      <w:r>
        <w:rPr>
          <w:rFonts w:ascii="Times New Roman" w:hAnsi="Times New Roman"/>
          <w:b/>
          <w:i w:val="0"/>
          <w:color w:val="000000" w:themeColor="text1"/>
          <w:sz w:val="24"/>
          <w:szCs w:val="24"/>
        </w:rPr>
        <w:t xml:space="preserve"> VIRA</w:t>
      </w:r>
      <w:bookmarkEnd w:id="13"/>
    </w:p>
    <w:p w:rsidR="004554D8" w:rsidRDefault="004554D8" w:rsidP="004554D8">
      <w:pPr>
        <w:spacing w:line="0" w:lineRule="atLeast"/>
        <w:jc w:val="center"/>
        <w:rPr>
          <w:rFonts w:ascii="Times New Roman" w:eastAsia="Arial" w:hAnsi="Times New Roman"/>
          <w:b/>
          <w:sz w:val="28"/>
        </w:rPr>
      </w:pPr>
    </w:p>
    <w:p w:rsidR="007D532C" w:rsidRDefault="007D532C" w:rsidP="00BE263D">
      <w:pPr>
        <w:spacing w:line="0" w:lineRule="atLeast"/>
        <w:rPr>
          <w:rFonts w:ascii="Times New Roman" w:eastAsia="Arial" w:hAnsi="Times New Roman"/>
          <w:b/>
          <w:sz w:val="28"/>
        </w:rPr>
      </w:pPr>
    </w:p>
    <w:p w:rsidR="007D532C" w:rsidRDefault="007D532C" w:rsidP="00BE263D">
      <w:pPr>
        <w:spacing w:line="0" w:lineRule="atLeast"/>
        <w:rPr>
          <w:rFonts w:ascii="Times New Roman" w:eastAsia="Arial" w:hAnsi="Times New Roman"/>
          <w:b/>
          <w:sz w:val="28"/>
        </w:rPr>
      </w:pPr>
    </w:p>
    <w:p w:rsidR="00BE263D" w:rsidRPr="00BE263D" w:rsidRDefault="00BE263D" w:rsidP="00BE263D">
      <w:pPr>
        <w:spacing w:line="0" w:lineRule="atLeast"/>
        <w:rPr>
          <w:rFonts w:ascii="Times New Roman" w:eastAsia="Arial" w:hAnsi="Times New Roman"/>
          <w:b/>
          <w:sz w:val="28"/>
        </w:rPr>
      </w:pPr>
      <w:r w:rsidRPr="00BE263D">
        <w:rPr>
          <w:rFonts w:ascii="Times New Roman" w:eastAsia="Arial" w:hAnsi="Times New Roman"/>
          <w:b/>
          <w:sz w:val="28"/>
        </w:rPr>
        <w:t>System Configurations:</w:t>
      </w:r>
    </w:p>
    <w:p w:rsidR="00BE263D" w:rsidRDefault="00BE263D" w:rsidP="00BE263D">
      <w:pPr>
        <w:spacing w:line="75" w:lineRule="exact"/>
        <w:rPr>
          <w:rFonts w:ascii="Times New Roman" w:hAnsi="Times New Roman"/>
        </w:rPr>
      </w:pPr>
    </w:p>
    <w:p w:rsidR="00BE263D" w:rsidRPr="00BE263D" w:rsidRDefault="00BE263D" w:rsidP="00BE263D">
      <w:pPr>
        <w:spacing w:line="0" w:lineRule="atLeast"/>
        <w:rPr>
          <w:rFonts w:ascii="Times New Roman" w:eastAsia="Arial" w:hAnsi="Times New Roman"/>
          <w:b/>
          <w:sz w:val="28"/>
          <w:szCs w:val="28"/>
        </w:rPr>
      </w:pPr>
      <w:r w:rsidRPr="00BE263D">
        <w:rPr>
          <w:rFonts w:ascii="Times New Roman" w:eastAsia="Arial" w:hAnsi="Times New Roman"/>
          <w:b/>
          <w:sz w:val="28"/>
          <w:szCs w:val="28"/>
        </w:rPr>
        <w:t>Hardware Specifications:</w:t>
      </w:r>
    </w:p>
    <w:p w:rsidR="00BE263D" w:rsidRDefault="00BE263D" w:rsidP="00BE263D">
      <w:pPr>
        <w:spacing w:line="55" w:lineRule="exact"/>
        <w:rPr>
          <w:rFonts w:ascii="Times New Roman" w:hAnsi="Times New Roman"/>
        </w:rPr>
      </w:pPr>
    </w:p>
    <w:p w:rsidR="00BE263D" w:rsidRPr="00BE263D" w:rsidRDefault="00BE263D" w:rsidP="00BE263D">
      <w:pPr>
        <w:spacing w:line="360" w:lineRule="auto"/>
        <w:ind w:left="720"/>
        <w:rPr>
          <w:rFonts w:ascii="Times New Roman" w:eastAsia="Arial" w:hAnsi="Times New Roman"/>
          <w:sz w:val="24"/>
          <w:szCs w:val="24"/>
        </w:rPr>
      </w:pPr>
      <w:r w:rsidRPr="00BE263D">
        <w:rPr>
          <w:rFonts w:ascii="Times New Roman" w:eastAsia="Arial" w:hAnsi="Times New Roman"/>
          <w:sz w:val="24"/>
          <w:szCs w:val="24"/>
        </w:rPr>
        <w:t xml:space="preserve">Raspberry </w:t>
      </w:r>
      <w:r>
        <w:rPr>
          <w:rFonts w:ascii="Times New Roman" w:eastAsia="Arial" w:hAnsi="Times New Roman"/>
          <w:noProof/>
          <w:sz w:val="24"/>
          <w:szCs w:val="24"/>
        </w:rPr>
        <w:t>P</w:t>
      </w:r>
      <w:r w:rsidRPr="00BE263D">
        <w:rPr>
          <w:rFonts w:ascii="Times New Roman" w:eastAsia="Arial" w:hAnsi="Times New Roman"/>
          <w:noProof/>
          <w:sz w:val="24"/>
          <w:szCs w:val="24"/>
        </w:rPr>
        <w:t>i</w:t>
      </w:r>
      <w:r w:rsidRPr="00BE263D">
        <w:rPr>
          <w:rFonts w:ascii="Times New Roman" w:eastAsia="Arial" w:hAnsi="Times New Roman"/>
          <w:sz w:val="24"/>
          <w:szCs w:val="24"/>
        </w:rPr>
        <w:t xml:space="preserve"> 3,</w:t>
      </w:r>
    </w:p>
    <w:p w:rsidR="00BE263D" w:rsidRPr="00BE263D" w:rsidRDefault="00BE263D" w:rsidP="00BE263D">
      <w:pPr>
        <w:spacing w:line="360" w:lineRule="auto"/>
        <w:ind w:left="720"/>
        <w:rPr>
          <w:rFonts w:ascii="Times New Roman" w:eastAsia="Arial" w:hAnsi="Times New Roman"/>
          <w:sz w:val="24"/>
          <w:szCs w:val="24"/>
        </w:rPr>
      </w:pPr>
      <w:r>
        <w:rPr>
          <w:rFonts w:ascii="Times New Roman" w:eastAsia="Arial" w:hAnsi="Times New Roman"/>
          <w:sz w:val="24"/>
          <w:szCs w:val="24"/>
        </w:rPr>
        <w:t>Camera,</w:t>
      </w:r>
    </w:p>
    <w:p w:rsidR="00BE263D" w:rsidRPr="00BE263D" w:rsidRDefault="00BE263D" w:rsidP="00BE263D">
      <w:pPr>
        <w:spacing w:line="360" w:lineRule="auto"/>
        <w:ind w:left="720"/>
        <w:rPr>
          <w:rFonts w:ascii="Times New Roman" w:eastAsia="Arial" w:hAnsi="Times New Roman"/>
          <w:sz w:val="24"/>
          <w:szCs w:val="24"/>
        </w:rPr>
      </w:pPr>
      <w:r>
        <w:rPr>
          <w:rFonts w:ascii="Times New Roman" w:eastAsia="Arial" w:hAnsi="Times New Roman"/>
          <w:sz w:val="24"/>
          <w:szCs w:val="24"/>
        </w:rPr>
        <w:t>Speakers or Headphones, and</w:t>
      </w:r>
    </w:p>
    <w:p w:rsidR="00BE263D" w:rsidRDefault="005B62E6" w:rsidP="005B62E6">
      <w:pPr>
        <w:spacing w:line="360" w:lineRule="auto"/>
        <w:ind w:firstLine="720"/>
        <w:rPr>
          <w:rFonts w:ascii="Times New Roman" w:eastAsia="Arial" w:hAnsi="Times New Roman"/>
          <w:sz w:val="24"/>
          <w:szCs w:val="24"/>
        </w:rPr>
      </w:pPr>
      <w:r>
        <w:rPr>
          <w:rFonts w:ascii="Times New Roman" w:eastAsia="Arial" w:hAnsi="Times New Roman"/>
          <w:sz w:val="24"/>
          <w:szCs w:val="24"/>
        </w:rPr>
        <w:t>Tact switches</w:t>
      </w:r>
      <w:r w:rsidR="00BE263D" w:rsidRPr="00BE263D">
        <w:rPr>
          <w:rFonts w:ascii="Times New Roman" w:eastAsia="Arial" w:hAnsi="Times New Roman"/>
          <w:sz w:val="24"/>
          <w:szCs w:val="24"/>
        </w:rPr>
        <w:t>.</w:t>
      </w:r>
    </w:p>
    <w:p w:rsidR="00A14EE8" w:rsidRDefault="00A14EE8" w:rsidP="005B62E6">
      <w:pPr>
        <w:spacing w:line="360" w:lineRule="auto"/>
        <w:ind w:firstLine="720"/>
        <w:rPr>
          <w:rFonts w:ascii="Times New Roman" w:eastAsia="Arial" w:hAnsi="Times New Roman"/>
          <w:sz w:val="24"/>
          <w:szCs w:val="24"/>
        </w:rPr>
      </w:pPr>
    </w:p>
    <w:p w:rsidR="00057EE6" w:rsidRPr="003F366D" w:rsidRDefault="00057EE6" w:rsidP="00057EE6">
      <w:pPr>
        <w:spacing w:line="360" w:lineRule="auto"/>
        <w:rPr>
          <w:rFonts w:ascii="Times New Roman" w:eastAsia="Arial" w:hAnsi="Times New Roman"/>
          <w:sz w:val="24"/>
          <w:szCs w:val="24"/>
        </w:rPr>
      </w:pPr>
      <w:r>
        <w:rPr>
          <w:noProof/>
        </w:rPr>
        <w:lastRenderedPageBreak/>
        <w:drawing>
          <wp:inline distT="0" distB="0" distL="0" distR="0">
            <wp:extent cx="5236845" cy="4619625"/>
            <wp:effectExtent l="0" t="0" r="1905" b="9525"/>
            <wp:docPr id="7" name="Picture 7" descr="C:\Users\User\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Untitled.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59057" cy="4639219"/>
                    </a:xfrm>
                    <a:prstGeom prst="rect">
                      <a:avLst/>
                    </a:prstGeom>
                    <a:noFill/>
                    <a:ln>
                      <a:noFill/>
                    </a:ln>
                  </pic:spPr>
                </pic:pic>
              </a:graphicData>
            </a:graphic>
          </wp:inline>
        </w:drawing>
      </w:r>
    </w:p>
    <w:p w:rsidR="004612A1" w:rsidRPr="00A56D8D" w:rsidRDefault="004612A1" w:rsidP="00A56D8D">
      <w:pPr>
        <w:pStyle w:val="Caption"/>
        <w:jc w:val="center"/>
        <w:rPr>
          <w:rFonts w:ascii="Times New Roman" w:eastAsia="Arial" w:hAnsi="Times New Roman"/>
          <w:b/>
          <w:i w:val="0"/>
          <w:color w:val="000000" w:themeColor="text1"/>
          <w:sz w:val="24"/>
          <w:szCs w:val="24"/>
        </w:rPr>
      </w:pPr>
      <w:bookmarkStart w:id="14" w:name="_Toc512209918"/>
      <w:r>
        <w:rPr>
          <w:rFonts w:ascii="Times New Roman" w:hAnsi="Times New Roman"/>
          <w:b/>
          <w:i w:val="0"/>
          <w:color w:val="000000" w:themeColor="text1"/>
          <w:sz w:val="24"/>
          <w:szCs w:val="24"/>
        </w:rPr>
        <w:t>Fig 3.</w:t>
      </w:r>
      <w:r w:rsidR="004554D8">
        <w:rPr>
          <w:rFonts w:ascii="Times New Roman" w:hAnsi="Times New Roman"/>
          <w:b/>
          <w:i w:val="0"/>
          <w:color w:val="000000" w:themeColor="text1"/>
          <w:sz w:val="24"/>
          <w:szCs w:val="24"/>
        </w:rPr>
        <w:t>2</w:t>
      </w:r>
      <w:r>
        <w:rPr>
          <w:rFonts w:ascii="Times New Roman" w:hAnsi="Times New Roman"/>
          <w:b/>
          <w:i w:val="0"/>
          <w:color w:val="000000" w:themeColor="text1"/>
          <w:sz w:val="24"/>
          <w:szCs w:val="24"/>
        </w:rPr>
        <w:t>Block Diagram of The Hardware</w:t>
      </w:r>
      <w:bookmarkEnd w:id="14"/>
    </w:p>
    <w:p w:rsidR="007D532C" w:rsidRDefault="007D532C" w:rsidP="00BE263D">
      <w:pPr>
        <w:spacing w:line="360" w:lineRule="auto"/>
        <w:rPr>
          <w:rFonts w:ascii="Times New Roman" w:eastAsia="Arial" w:hAnsi="Times New Roman"/>
          <w:b/>
          <w:sz w:val="28"/>
          <w:szCs w:val="28"/>
        </w:rPr>
      </w:pPr>
    </w:p>
    <w:p w:rsidR="00BE263D" w:rsidRPr="00BE263D" w:rsidRDefault="00BE263D" w:rsidP="00BE263D">
      <w:pPr>
        <w:spacing w:line="360" w:lineRule="auto"/>
        <w:rPr>
          <w:rFonts w:ascii="Times New Roman" w:eastAsia="Arial" w:hAnsi="Times New Roman"/>
          <w:b/>
          <w:sz w:val="28"/>
          <w:szCs w:val="28"/>
        </w:rPr>
      </w:pPr>
      <w:r w:rsidRPr="00BE263D">
        <w:rPr>
          <w:rFonts w:ascii="Times New Roman" w:eastAsia="Arial" w:hAnsi="Times New Roman"/>
          <w:b/>
          <w:sz w:val="28"/>
          <w:szCs w:val="28"/>
        </w:rPr>
        <w:t>Software Specifications:</w:t>
      </w:r>
    </w:p>
    <w:p w:rsidR="00BE263D" w:rsidRPr="00BE263D" w:rsidRDefault="00BE263D" w:rsidP="00BE263D">
      <w:pPr>
        <w:spacing w:line="360" w:lineRule="auto"/>
        <w:ind w:left="720"/>
        <w:rPr>
          <w:rFonts w:ascii="Times New Roman" w:eastAsia="Arial" w:hAnsi="Times New Roman"/>
          <w:sz w:val="24"/>
          <w:szCs w:val="24"/>
        </w:rPr>
      </w:pPr>
      <w:r w:rsidRPr="00BE263D">
        <w:rPr>
          <w:rFonts w:ascii="Times New Roman" w:eastAsia="Arial" w:hAnsi="Times New Roman"/>
          <w:sz w:val="24"/>
          <w:szCs w:val="24"/>
        </w:rPr>
        <w:t xml:space="preserve">Linux operating </w:t>
      </w:r>
      <w:r w:rsidR="00971C0A" w:rsidRPr="00BE263D">
        <w:rPr>
          <w:rFonts w:ascii="Times New Roman" w:eastAsia="Arial" w:hAnsi="Times New Roman"/>
          <w:sz w:val="24"/>
          <w:szCs w:val="24"/>
        </w:rPr>
        <w:t>system (</w:t>
      </w:r>
      <w:r>
        <w:rPr>
          <w:rFonts w:ascii="Times New Roman" w:eastAsia="Arial" w:hAnsi="Times New Roman"/>
          <w:noProof/>
          <w:sz w:val="24"/>
          <w:szCs w:val="24"/>
        </w:rPr>
        <w:t>D</w:t>
      </w:r>
      <w:r w:rsidRPr="00BE263D">
        <w:rPr>
          <w:rFonts w:ascii="Times New Roman" w:eastAsia="Arial" w:hAnsi="Times New Roman"/>
          <w:noProof/>
          <w:sz w:val="24"/>
          <w:szCs w:val="24"/>
        </w:rPr>
        <w:t>ebian</w:t>
      </w:r>
      <w:r>
        <w:rPr>
          <w:rFonts w:ascii="Times New Roman" w:eastAsia="Arial" w:hAnsi="Times New Roman"/>
          <w:noProof/>
          <w:sz w:val="24"/>
          <w:szCs w:val="24"/>
        </w:rPr>
        <w:t>J</w:t>
      </w:r>
      <w:r w:rsidRPr="00BE263D">
        <w:rPr>
          <w:rFonts w:ascii="Times New Roman" w:eastAsia="Arial" w:hAnsi="Times New Roman"/>
          <w:noProof/>
          <w:sz w:val="24"/>
          <w:szCs w:val="24"/>
        </w:rPr>
        <w:t>essi</w:t>
      </w:r>
      <w:r>
        <w:rPr>
          <w:rFonts w:ascii="Times New Roman" w:eastAsia="Arial" w:hAnsi="Times New Roman"/>
          <w:sz w:val="24"/>
          <w:szCs w:val="24"/>
        </w:rPr>
        <w:t>),</w:t>
      </w:r>
    </w:p>
    <w:p w:rsidR="00BE263D" w:rsidRPr="00BE263D" w:rsidRDefault="00BE263D" w:rsidP="00BE263D">
      <w:pPr>
        <w:spacing w:line="360" w:lineRule="auto"/>
        <w:ind w:left="720"/>
        <w:rPr>
          <w:rFonts w:ascii="Times New Roman" w:eastAsia="Arial" w:hAnsi="Times New Roman"/>
          <w:sz w:val="24"/>
          <w:szCs w:val="24"/>
        </w:rPr>
      </w:pPr>
      <w:r>
        <w:rPr>
          <w:rFonts w:ascii="Times New Roman" w:eastAsia="Arial" w:hAnsi="Times New Roman"/>
          <w:sz w:val="24"/>
          <w:szCs w:val="24"/>
        </w:rPr>
        <w:t>Shell scripting, and</w:t>
      </w:r>
    </w:p>
    <w:p w:rsidR="00BC77D6" w:rsidRDefault="00BE263D" w:rsidP="00BC77D6">
      <w:pPr>
        <w:spacing w:line="360" w:lineRule="auto"/>
        <w:ind w:left="720"/>
        <w:rPr>
          <w:rFonts w:ascii="Times New Roman" w:eastAsia="Arial" w:hAnsi="Times New Roman"/>
          <w:sz w:val="24"/>
          <w:szCs w:val="24"/>
        </w:rPr>
      </w:pPr>
      <w:r>
        <w:rPr>
          <w:rFonts w:ascii="Times New Roman" w:eastAsia="Arial" w:hAnsi="Times New Roman"/>
          <w:sz w:val="24"/>
          <w:szCs w:val="24"/>
        </w:rPr>
        <w:t>Python programming language</w:t>
      </w:r>
    </w:p>
    <w:p w:rsidR="00A56D8D" w:rsidRPr="00BE263D" w:rsidRDefault="00BC77D6" w:rsidP="00BC77D6">
      <w:pPr>
        <w:spacing w:line="360" w:lineRule="auto"/>
        <w:rPr>
          <w:rFonts w:ascii="Times New Roman" w:eastAsia="Arial" w:hAnsi="Times New Roman"/>
          <w:sz w:val="24"/>
          <w:szCs w:val="24"/>
        </w:rPr>
      </w:pPr>
      <w:r>
        <w:rPr>
          <w:noProof/>
        </w:rPr>
        <w:lastRenderedPageBreak/>
        <w:drawing>
          <wp:inline distT="0" distB="0" distL="0" distR="0">
            <wp:extent cx="5486400" cy="2927857"/>
            <wp:effectExtent l="0" t="0" r="0" b="6350"/>
            <wp:docPr id="8" name="Picture 8" descr="C:\Users\User\AppData\Local\Microsoft\Windows\INetCache\Content.Word\VIRA_software_Arch_Team1[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VIRA_software_Arch_Team1[14]-1.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2927857"/>
                    </a:xfrm>
                    <a:prstGeom prst="rect">
                      <a:avLst/>
                    </a:prstGeom>
                    <a:noFill/>
                    <a:ln>
                      <a:noFill/>
                    </a:ln>
                  </pic:spPr>
                </pic:pic>
              </a:graphicData>
            </a:graphic>
          </wp:inline>
        </w:drawing>
      </w:r>
    </w:p>
    <w:p w:rsidR="00BC77D6" w:rsidRPr="00A56D8D" w:rsidRDefault="00BC77D6" w:rsidP="00BC77D6">
      <w:pPr>
        <w:pStyle w:val="Caption"/>
        <w:jc w:val="center"/>
        <w:rPr>
          <w:rFonts w:ascii="Times New Roman" w:eastAsia="Arial" w:hAnsi="Times New Roman"/>
          <w:b/>
          <w:i w:val="0"/>
          <w:color w:val="000000" w:themeColor="text1"/>
          <w:sz w:val="24"/>
          <w:szCs w:val="24"/>
        </w:rPr>
      </w:pPr>
      <w:bookmarkStart w:id="15" w:name="_Toc512209919"/>
      <w:bookmarkStart w:id="16" w:name="_Hlk511933115"/>
      <w:r>
        <w:rPr>
          <w:rFonts w:ascii="Times New Roman" w:hAnsi="Times New Roman"/>
          <w:b/>
          <w:i w:val="0"/>
          <w:color w:val="000000" w:themeColor="text1"/>
          <w:sz w:val="24"/>
          <w:szCs w:val="24"/>
        </w:rPr>
        <w:t>Fig 3.</w:t>
      </w:r>
      <w:r w:rsidR="004554D8">
        <w:rPr>
          <w:rFonts w:ascii="Times New Roman" w:hAnsi="Times New Roman"/>
          <w:b/>
          <w:i w:val="0"/>
          <w:color w:val="000000" w:themeColor="text1"/>
          <w:sz w:val="24"/>
          <w:szCs w:val="24"/>
        </w:rPr>
        <w:t>3</w:t>
      </w:r>
      <w:r>
        <w:rPr>
          <w:rFonts w:ascii="Times New Roman" w:hAnsi="Times New Roman"/>
          <w:b/>
          <w:i w:val="0"/>
          <w:color w:val="000000" w:themeColor="text1"/>
          <w:sz w:val="24"/>
          <w:szCs w:val="24"/>
        </w:rPr>
        <w:t>Block Diagram of The Software</w:t>
      </w:r>
      <w:bookmarkEnd w:id="15"/>
    </w:p>
    <w:bookmarkEnd w:id="16"/>
    <w:p w:rsidR="00BC77D6" w:rsidRDefault="00BC77D6" w:rsidP="00BE263D">
      <w:pPr>
        <w:spacing w:line="360" w:lineRule="auto"/>
        <w:ind w:right="180"/>
        <w:jc w:val="both"/>
        <w:rPr>
          <w:rFonts w:ascii="Times New Roman" w:eastAsia="Arial" w:hAnsi="Times New Roman"/>
          <w:b/>
          <w:sz w:val="28"/>
          <w:szCs w:val="28"/>
        </w:rPr>
      </w:pPr>
    </w:p>
    <w:p w:rsidR="00D53124" w:rsidRDefault="00BE263D" w:rsidP="00BE263D">
      <w:pPr>
        <w:spacing w:line="360" w:lineRule="auto"/>
        <w:ind w:right="180"/>
        <w:jc w:val="both"/>
        <w:rPr>
          <w:rFonts w:ascii="Times New Roman" w:eastAsia="Arial" w:hAnsi="Times New Roman"/>
          <w:b/>
          <w:sz w:val="24"/>
          <w:szCs w:val="24"/>
        </w:rPr>
      </w:pPr>
      <w:r w:rsidRPr="00BE263D">
        <w:rPr>
          <w:rFonts w:ascii="Times New Roman" w:eastAsia="Arial" w:hAnsi="Times New Roman"/>
          <w:b/>
          <w:sz w:val="28"/>
          <w:szCs w:val="28"/>
        </w:rPr>
        <w:t xml:space="preserve">Raspberry </w:t>
      </w:r>
      <w:r>
        <w:rPr>
          <w:rFonts w:ascii="Times New Roman" w:eastAsia="Arial" w:hAnsi="Times New Roman"/>
          <w:b/>
          <w:noProof/>
          <w:sz w:val="28"/>
          <w:szCs w:val="28"/>
        </w:rPr>
        <w:t>P</w:t>
      </w:r>
      <w:r w:rsidRPr="00BE263D">
        <w:rPr>
          <w:rFonts w:ascii="Times New Roman" w:eastAsia="Arial" w:hAnsi="Times New Roman"/>
          <w:b/>
          <w:noProof/>
          <w:sz w:val="28"/>
          <w:szCs w:val="28"/>
        </w:rPr>
        <w:t>i</w:t>
      </w:r>
      <w:r w:rsidRPr="00BE263D">
        <w:rPr>
          <w:rFonts w:ascii="Times New Roman" w:eastAsia="Arial" w:hAnsi="Times New Roman"/>
          <w:b/>
          <w:sz w:val="28"/>
          <w:szCs w:val="28"/>
        </w:rPr>
        <w:t xml:space="preserve"> 3:</w:t>
      </w:r>
    </w:p>
    <w:p w:rsidR="00C33448" w:rsidRPr="007D532C" w:rsidRDefault="00BE263D" w:rsidP="007D532C">
      <w:pPr>
        <w:spacing w:line="360" w:lineRule="auto"/>
        <w:ind w:right="180" w:firstLine="720"/>
        <w:jc w:val="both"/>
        <w:rPr>
          <w:rFonts w:ascii="Times New Roman" w:eastAsia="Arial" w:hAnsi="Times New Roman"/>
          <w:sz w:val="24"/>
          <w:szCs w:val="24"/>
        </w:rPr>
      </w:pPr>
      <w:r w:rsidRPr="00BE263D">
        <w:rPr>
          <w:rFonts w:ascii="Times New Roman" w:eastAsia="Gautami" w:hAnsi="Times New Roman"/>
          <w:b/>
          <w:sz w:val="24"/>
          <w:szCs w:val="24"/>
        </w:rPr>
        <w:t>​</w:t>
      </w:r>
      <w:r w:rsidRPr="00BE263D">
        <w:rPr>
          <w:rFonts w:ascii="Times New Roman" w:eastAsia="Arial" w:hAnsi="Times New Roman"/>
          <w:sz w:val="24"/>
          <w:szCs w:val="24"/>
        </w:rPr>
        <w:t xml:space="preserve">Raspberry </w:t>
      </w:r>
      <w:r>
        <w:rPr>
          <w:rFonts w:ascii="Times New Roman" w:eastAsia="Arial" w:hAnsi="Times New Roman"/>
          <w:noProof/>
          <w:sz w:val="24"/>
          <w:szCs w:val="24"/>
        </w:rPr>
        <w:t>P</w:t>
      </w:r>
      <w:r w:rsidRPr="00BE263D">
        <w:rPr>
          <w:rFonts w:ascii="Times New Roman" w:eastAsia="Arial" w:hAnsi="Times New Roman"/>
          <w:noProof/>
          <w:sz w:val="24"/>
          <w:szCs w:val="24"/>
        </w:rPr>
        <w:t>i</w:t>
      </w:r>
      <w:r w:rsidRPr="00BE263D">
        <w:rPr>
          <w:rFonts w:ascii="Times New Roman" w:eastAsia="Arial" w:hAnsi="Times New Roman"/>
          <w:sz w:val="24"/>
          <w:szCs w:val="24"/>
        </w:rPr>
        <w:t xml:space="preserve"> uses ARM BCM2835 SoC which is the secret of how Raspberry</w:t>
      </w:r>
      <w:r>
        <w:rPr>
          <w:rFonts w:ascii="Times New Roman" w:eastAsia="Arial" w:hAnsi="Times New Roman"/>
          <w:noProof/>
          <w:sz w:val="24"/>
          <w:szCs w:val="24"/>
        </w:rPr>
        <w:t>P</w:t>
      </w:r>
      <w:r w:rsidRPr="00BE263D">
        <w:rPr>
          <w:rFonts w:ascii="Times New Roman" w:eastAsia="Arial" w:hAnsi="Times New Roman"/>
          <w:noProof/>
          <w:sz w:val="24"/>
          <w:szCs w:val="24"/>
        </w:rPr>
        <w:t>i</w:t>
      </w:r>
      <w:r>
        <w:rPr>
          <w:rFonts w:ascii="Times New Roman" w:eastAsia="Arial" w:hAnsi="Times New Roman"/>
          <w:noProof/>
          <w:sz w:val="24"/>
          <w:szCs w:val="24"/>
        </w:rPr>
        <w:t>can</w:t>
      </w:r>
      <w:r w:rsidRPr="00BE263D">
        <w:rPr>
          <w:rFonts w:ascii="Times New Roman" w:eastAsia="Arial" w:hAnsi="Times New Roman"/>
          <w:sz w:val="24"/>
          <w:szCs w:val="24"/>
        </w:rPr>
        <w:t xml:space="preserve"> operate on just 5V 1A power supply provided by the onboard micro-USB port. Raspberry GPIO port is used to communicate with external hardware. Raspberry </w:t>
      </w:r>
      <w:r>
        <w:rPr>
          <w:rFonts w:ascii="Times New Roman" w:eastAsia="Arial" w:hAnsi="Times New Roman"/>
          <w:noProof/>
          <w:sz w:val="24"/>
          <w:szCs w:val="24"/>
        </w:rPr>
        <w:t>P</w:t>
      </w:r>
      <w:r w:rsidRPr="00BE263D">
        <w:rPr>
          <w:rFonts w:ascii="Times New Roman" w:eastAsia="Arial" w:hAnsi="Times New Roman"/>
          <w:noProof/>
          <w:sz w:val="24"/>
          <w:szCs w:val="24"/>
        </w:rPr>
        <w:t>i</w:t>
      </w:r>
      <w:r w:rsidRPr="00BE263D">
        <w:rPr>
          <w:rFonts w:ascii="Times New Roman" w:eastAsia="Arial" w:hAnsi="Times New Roman"/>
          <w:sz w:val="24"/>
          <w:szCs w:val="24"/>
        </w:rPr>
        <w:t xml:space="preserve"> supports three different types of video output namely composite video, </w:t>
      </w:r>
      <w:r w:rsidR="00971C0A" w:rsidRPr="00BE263D">
        <w:rPr>
          <w:rFonts w:ascii="Times New Roman" w:eastAsia="Arial" w:hAnsi="Times New Roman"/>
          <w:sz w:val="24"/>
          <w:szCs w:val="24"/>
        </w:rPr>
        <w:t>HDMI (</w:t>
      </w:r>
      <w:r w:rsidRPr="00BE263D">
        <w:rPr>
          <w:rFonts w:ascii="Times New Roman" w:eastAsia="Arial" w:hAnsi="Times New Roman"/>
          <w:sz w:val="24"/>
          <w:szCs w:val="24"/>
        </w:rPr>
        <w:t xml:space="preserve">High Definition Multimedia Interface) video, </w:t>
      </w:r>
      <w:r w:rsidR="00F733B8" w:rsidRPr="00BE263D">
        <w:rPr>
          <w:rFonts w:ascii="Times New Roman" w:eastAsia="Arial" w:hAnsi="Times New Roman"/>
          <w:sz w:val="24"/>
          <w:szCs w:val="24"/>
        </w:rPr>
        <w:t>DSI (</w:t>
      </w:r>
      <w:r w:rsidRPr="00BE263D">
        <w:rPr>
          <w:rFonts w:ascii="Times New Roman" w:eastAsia="Arial" w:hAnsi="Times New Roman"/>
          <w:noProof/>
          <w:sz w:val="24"/>
          <w:szCs w:val="24"/>
        </w:rPr>
        <w:t>D</w:t>
      </w:r>
      <w:r>
        <w:rPr>
          <w:rFonts w:ascii="Times New Roman" w:eastAsia="Arial" w:hAnsi="Times New Roman"/>
          <w:noProof/>
          <w:sz w:val="24"/>
          <w:szCs w:val="24"/>
        </w:rPr>
        <w:t>i</w:t>
      </w:r>
      <w:r w:rsidRPr="00BE263D">
        <w:rPr>
          <w:rFonts w:ascii="Times New Roman" w:eastAsia="Arial" w:hAnsi="Times New Roman"/>
          <w:noProof/>
          <w:sz w:val="24"/>
          <w:szCs w:val="24"/>
        </w:rPr>
        <w:t>splay</w:t>
      </w:r>
      <w:r w:rsidRPr="00BE263D">
        <w:rPr>
          <w:rFonts w:ascii="Times New Roman" w:eastAsia="Arial" w:hAnsi="Times New Roman"/>
          <w:sz w:val="24"/>
          <w:szCs w:val="24"/>
        </w:rPr>
        <w:t xml:space="preserve"> Serial Interface) Video. If we use Raspberry </w:t>
      </w:r>
      <w:r>
        <w:rPr>
          <w:rFonts w:ascii="Times New Roman" w:eastAsia="Arial" w:hAnsi="Times New Roman"/>
          <w:noProof/>
          <w:sz w:val="24"/>
          <w:szCs w:val="24"/>
        </w:rPr>
        <w:t>Pi'</w:t>
      </w:r>
      <w:r w:rsidRPr="00BE263D">
        <w:rPr>
          <w:rFonts w:ascii="Times New Roman" w:eastAsia="Arial" w:hAnsi="Times New Roman"/>
          <w:noProof/>
          <w:sz w:val="24"/>
          <w:szCs w:val="24"/>
        </w:rPr>
        <w:t>s</w:t>
      </w:r>
      <w:r w:rsidRPr="00BE263D">
        <w:rPr>
          <w:rFonts w:ascii="Times New Roman" w:eastAsia="Arial" w:hAnsi="Times New Roman"/>
          <w:sz w:val="24"/>
          <w:szCs w:val="24"/>
        </w:rPr>
        <w:t xml:space="preserve"> HDMI’s port, audio is </w:t>
      </w:r>
      <w:r w:rsidR="00971C0A">
        <w:rPr>
          <w:rFonts w:ascii="Times New Roman" w:eastAsia="Arial" w:hAnsi="Times New Roman"/>
          <w:noProof/>
          <w:sz w:val="24"/>
          <w:szCs w:val="24"/>
        </w:rPr>
        <w:t>natural</w:t>
      </w:r>
      <w:r w:rsidRPr="00BE263D">
        <w:rPr>
          <w:rFonts w:ascii="Times New Roman" w:eastAsia="Arial" w:hAnsi="Times New Roman"/>
          <w:sz w:val="24"/>
          <w:szCs w:val="24"/>
        </w:rPr>
        <w:t xml:space="preserve"> when </w:t>
      </w:r>
      <w:r>
        <w:rPr>
          <w:rFonts w:ascii="Times New Roman" w:eastAsia="Arial" w:hAnsi="Times New Roman"/>
          <w:noProof/>
          <w:sz w:val="24"/>
          <w:szCs w:val="24"/>
        </w:rPr>
        <w:t>correct</w:t>
      </w:r>
      <w:r w:rsidRPr="00BE263D">
        <w:rPr>
          <w:rFonts w:ascii="Times New Roman" w:eastAsia="Arial" w:hAnsi="Times New Roman"/>
          <w:noProof/>
          <w:sz w:val="24"/>
          <w:szCs w:val="24"/>
        </w:rPr>
        <w:t>ly</w:t>
      </w:r>
      <w:r w:rsidRPr="00BE263D">
        <w:rPr>
          <w:rFonts w:ascii="Times New Roman" w:eastAsia="Arial" w:hAnsi="Times New Roman"/>
          <w:sz w:val="24"/>
          <w:szCs w:val="24"/>
        </w:rPr>
        <w:t xml:space="preserve"> configured</w:t>
      </w:r>
      <w:r>
        <w:rPr>
          <w:rFonts w:ascii="Times New Roman" w:eastAsia="Arial" w:hAnsi="Times New Roman"/>
          <w:noProof/>
          <w:sz w:val="24"/>
          <w:szCs w:val="24"/>
        </w:rPr>
        <w:t>;</w:t>
      </w:r>
      <w:r w:rsidRPr="00BE263D">
        <w:rPr>
          <w:rFonts w:ascii="Times New Roman" w:eastAsia="Arial" w:hAnsi="Times New Roman"/>
          <w:noProof/>
          <w:sz w:val="24"/>
          <w:szCs w:val="24"/>
        </w:rPr>
        <w:t xml:space="preserve"> the</w:t>
      </w:r>
      <w:r w:rsidRPr="00BE263D">
        <w:rPr>
          <w:rFonts w:ascii="Times New Roman" w:eastAsia="Arial" w:hAnsi="Times New Roman"/>
          <w:sz w:val="24"/>
          <w:szCs w:val="24"/>
        </w:rPr>
        <w:t xml:space="preserve"> HDMI port carries both video and audio signals.</w:t>
      </w:r>
    </w:p>
    <w:p w:rsidR="00D53124" w:rsidRDefault="00BE263D" w:rsidP="00BE263D">
      <w:pPr>
        <w:spacing w:line="360" w:lineRule="auto"/>
        <w:ind w:right="20"/>
        <w:jc w:val="both"/>
        <w:rPr>
          <w:rFonts w:ascii="Times New Roman" w:eastAsia="Arial" w:hAnsi="Times New Roman"/>
          <w:b/>
          <w:sz w:val="24"/>
          <w:szCs w:val="24"/>
        </w:rPr>
      </w:pPr>
      <w:r w:rsidRPr="00BE263D">
        <w:rPr>
          <w:rFonts w:ascii="Times New Roman" w:eastAsia="Arial" w:hAnsi="Times New Roman"/>
          <w:b/>
          <w:sz w:val="28"/>
          <w:szCs w:val="28"/>
        </w:rPr>
        <w:t>Linux operating system:</w:t>
      </w:r>
    </w:p>
    <w:p w:rsidR="00BE263D" w:rsidRPr="00BE263D" w:rsidRDefault="00BE263D" w:rsidP="00D53124">
      <w:pPr>
        <w:spacing w:line="360" w:lineRule="auto"/>
        <w:ind w:right="20" w:firstLine="720"/>
        <w:jc w:val="both"/>
        <w:rPr>
          <w:rFonts w:ascii="Times New Roman" w:eastAsia="Arial" w:hAnsi="Times New Roman"/>
          <w:sz w:val="24"/>
          <w:szCs w:val="24"/>
        </w:rPr>
      </w:pPr>
      <w:r w:rsidRPr="00BE263D">
        <w:rPr>
          <w:rFonts w:ascii="Times New Roman" w:eastAsia="Gautami" w:hAnsi="Times New Roman"/>
          <w:b/>
          <w:sz w:val="24"/>
          <w:szCs w:val="24"/>
        </w:rPr>
        <w:t>​</w:t>
      </w:r>
      <w:r w:rsidRPr="003F366D">
        <w:rPr>
          <w:rFonts w:ascii="Times New Roman" w:eastAsia="Arial" w:hAnsi="Times New Roman"/>
          <w:noProof/>
          <w:sz w:val="24"/>
          <w:szCs w:val="24"/>
        </w:rPr>
        <w:t>Linux is</w:t>
      </w:r>
      <w:r w:rsidR="003F366D">
        <w:rPr>
          <w:rFonts w:ascii="Times New Roman" w:eastAsia="Arial" w:hAnsi="Times New Roman"/>
          <w:noProof/>
          <w:sz w:val="24"/>
          <w:szCs w:val="24"/>
        </w:rPr>
        <w:t xml:space="preserve"> an open source OS</w:t>
      </w:r>
      <w:r w:rsidRPr="003F366D">
        <w:rPr>
          <w:rFonts w:ascii="Times New Roman" w:eastAsia="Arial" w:hAnsi="Times New Roman"/>
          <w:noProof/>
          <w:sz w:val="24"/>
          <w:szCs w:val="24"/>
        </w:rPr>
        <w:t xml:space="preserve"> based on Unix</w:t>
      </w:r>
      <w:r w:rsidRPr="00BE263D">
        <w:rPr>
          <w:rFonts w:ascii="Times New Roman" w:eastAsia="Arial" w:hAnsi="Times New Roman"/>
          <w:sz w:val="24"/>
          <w:szCs w:val="24"/>
        </w:rPr>
        <w:t xml:space="preserve"> kernel.</w:t>
      </w:r>
      <w:r>
        <w:rPr>
          <w:rFonts w:ascii="Times New Roman" w:eastAsia="Arial" w:hAnsi="Times New Roman"/>
          <w:noProof/>
          <w:sz w:val="24"/>
          <w:szCs w:val="24"/>
        </w:rPr>
        <w:t>The e</w:t>
      </w:r>
      <w:r w:rsidRPr="00BE263D">
        <w:rPr>
          <w:rFonts w:ascii="Times New Roman" w:eastAsia="Arial" w:hAnsi="Times New Roman"/>
          <w:noProof/>
          <w:sz w:val="24"/>
          <w:szCs w:val="24"/>
        </w:rPr>
        <w:t>xternal</w:t>
      </w:r>
      <w:r w:rsidRPr="00BE263D">
        <w:rPr>
          <w:rFonts w:ascii="Times New Roman" w:eastAsia="Arial" w:hAnsi="Times New Roman"/>
          <w:sz w:val="24"/>
          <w:szCs w:val="24"/>
        </w:rPr>
        <w:t xml:space="preserve"> most layer is applications layer on which user applications </w:t>
      </w:r>
      <w:r w:rsidRPr="00BE263D">
        <w:rPr>
          <w:rFonts w:ascii="Times New Roman" w:eastAsia="Arial" w:hAnsi="Times New Roman"/>
          <w:noProof/>
          <w:sz w:val="24"/>
          <w:szCs w:val="24"/>
        </w:rPr>
        <w:t>reside</w:t>
      </w:r>
      <w:r w:rsidRPr="00BE263D">
        <w:rPr>
          <w:rFonts w:ascii="Times New Roman" w:eastAsia="Arial" w:hAnsi="Times New Roman"/>
          <w:sz w:val="24"/>
          <w:szCs w:val="24"/>
        </w:rPr>
        <w:t xml:space="preserve">. Layer precedes </w:t>
      </w:r>
      <w:r w:rsidRPr="00BE263D">
        <w:rPr>
          <w:rFonts w:ascii="Times New Roman" w:eastAsia="Arial" w:hAnsi="Times New Roman"/>
          <w:noProof/>
          <w:sz w:val="24"/>
          <w:szCs w:val="24"/>
        </w:rPr>
        <w:t>external</w:t>
      </w:r>
      <w:r w:rsidRPr="00BE263D">
        <w:rPr>
          <w:rFonts w:ascii="Times New Roman" w:eastAsia="Arial" w:hAnsi="Times New Roman"/>
          <w:sz w:val="24"/>
          <w:szCs w:val="24"/>
        </w:rPr>
        <w:t xml:space="preserve"> layer is </w:t>
      </w:r>
      <w:r>
        <w:rPr>
          <w:rFonts w:ascii="Times New Roman" w:eastAsia="Arial" w:hAnsi="Times New Roman"/>
          <w:sz w:val="24"/>
          <w:szCs w:val="24"/>
        </w:rPr>
        <w:t xml:space="preserve">a </w:t>
      </w:r>
      <w:r w:rsidRPr="00BE263D">
        <w:rPr>
          <w:rFonts w:ascii="Times New Roman" w:eastAsia="Arial" w:hAnsi="Times New Roman"/>
          <w:noProof/>
          <w:sz w:val="24"/>
          <w:szCs w:val="24"/>
        </w:rPr>
        <w:t>shell</w:t>
      </w:r>
      <w:r w:rsidRPr="00BE263D">
        <w:rPr>
          <w:rFonts w:ascii="Times New Roman" w:eastAsia="Arial" w:hAnsi="Times New Roman"/>
          <w:sz w:val="24"/>
          <w:szCs w:val="24"/>
        </w:rPr>
        <w:t xml:space="preserve"> which </w:t>
      </w:r>
      <w:r w:rsidRPr="00971C0A">
        <w:rPr>
          <w:rFonts w:ascii="Times New Roman" w:eastAsia="Arial" w:hAnsi="Times New Roman"/>
          <w:noProof/>
          <w:sz w:val="24"/>
          <w:szCs w:val="24"/>
        </w:rPr>
        <w:t>used</w:t>
      </w:r>
      <w:r w:rsidRPr="00BE263D">
        <w:rPr>
          <w:rFonts w:ascii="Times New Roman" w:eastAsia="Arial" w:hAnsi="Times New Roman"/>
          <w:sz w:val="24"/>
          <w:szCs w:val="24"/>
        </w:rPr>
        <w:t xml:space="preserve"> as an interface between user applications and kernel. This layer hides the complexity kernel functions from </w:t>
      </w:r>
      <w:r>
        <w:rPr>
          <w:rFonts w:ascii="Times New Roman" w:eastAsia="Arial" w:hAnsi="Times New Roman"/>
          <w:sz w:val="24"/>
          <w:szCs w:val="24"/>
        </w:rPr>
        <w:t xml:space="preserve">the </w:t>
      </w:r>
      <w:r w:rsidRPr="00BE263D">
        <w:rPr>
          <w:rFonts w:ascii="Times New Roman" w:eastAsia="Arial" w:hAnsi="Times New Roman"/>
          <w:noProof/>
          <w:sz w:val="24"/>
          <w:szCs w:val="24"/>
        </w:rPr>
        <w:t>user</w:t>
      </w:r>
      <w:r w:rsidRPr="00BE263D">
        <w:rPr>
          <w:rFonts w:ascii="Times New Roman" w:eastAsia="Arial" w:hAnsi="Times New Roman"/>
          <w:sz w:val="24"/>
          <w:szCs w:val="24"/>
        </w:rPr>
        <w:t xml:space="preserve">. Inner layer precedes shell is called </w:t>
      </w:r>
      <w:r w:rsidRPr="00BE263D">
        <w:rPr>
          <w:rFonts w:ascii="Times New Roman" w:eastAsia="Arial" w:hAnsi="Times New Roman"/>
          <w:noProof/>
          <w:sz w:val="24"/>
          <w:szCs w:val="24"/>
        </w:rPr>
        <w:t>kernel</w:t>
      </w:r>
      <w:r w:rsidRPr="00BE263D">
        <w:rPr>
          <w:rFonts w:ascii="Times New Roman" w:eastAsia="Arial" w:hAnsi="Times New Roman"/>
          <w:sz w:val="24"/>
          <w:szCs w:val="24"/>
        </w:rPr>
        <w:t xml:space="preserve">, which is the core component of the operating system, it interacts directly with hardware, provides </w:t>
      </w:r>
      <w:r w:rsidRPr="00BE263D">
        <w:rPr>
          <w:rFonts w:ascii="Times New Roman" w:eastAsia="Arial" w:hAnsi="Times New Roman"/>
          <w:noProof/>
          <w:sz w:val="24"/>
          <w:szCs w:val="24"/>
        </w:rPr>
        <w:t>low</w:t>
      </w:r>
      <w:r>
        <w:rPr>
          <w:rFonts w:ascii="Times New Roman" w:eastAsia="Arial" w:hAnsi="Times New Roman"/>
          <w:noProof/>
          <w:sz w:val="24"/>
          <w:szCs w:val="24"/>
        </w:rPr>
        <w:t>-</w:t>
      </w:r>
      <w:r w:rsidRPr="00BE263D">
        <w:rPr>
          <w:rFonts w:ascii="Times New Roman" w:eastAsia="Arial" w:hAnsi="Times New Roman"/>
          <w:noProof/>
          <w:sz w:val="24"/>
          <w:szCs w:val="24"/>
        </w:rPr>
        <w:t>level</w:t>
      </w:r>
      <w:r w:rsidRPr="00BE263D">
        <w:rPr>
          <w:rFonts w:ascii="Times New Roman" w:eastAsia="Arial" w:hAnsi="Times New Roman"/>
          <w:sz w:val="24"/>
          <w:szCs w:val="24"/>
        </w:rPr>
        <w:t xml:space="preserve"> services to </w:t>
      </w:r>
      <w:r>
        <w:rPr>
          <w:rFonts w:ascii="Times New Roman" w:eastAsia="Arial" w:hAnsi="Times New Roman"/>
          <w:sz w:val="24"/>
          <w:szCs w:val="24"/>
        </w:rPr>
        <w:t xml:space="preserve">the </w:t>
      </w:r>
      <w:r w:rsidRPr="00BE263D">
        <w:rPr>
          <w:rFonts w:ascii="Times New Roman" w:eastAsia="Arial" w:hAnsi="Times New Roman"/>
          <w:noProof/>
          <w:sz w:val="24"/>
          <w:szCs w:val="24"/>
        </w:rPr>
        <w:t>upper</w:t>
      </w:r>
      <w:r>
        <w:rPr>
          <w:rFonts w:ascii="Times New Roman" w:eastAsia="Arial" w:hAnsi="Times New Roman"/>
          <w:sz w:val="24"/>
          <w:szCs w:val="24"/>
        </w:rPr>
        <w:t xml:space="preserve"> layer.</w:t>
      </w:r>
      <w:sdt>
        <w:sdtPr>
          <w:rPr>
            <w:rFonts w:ascii="Times New Roman" w:eastAsia="Arial" w:hAnsi="Times New Roman"/>
            <w:sz w:val="24"/>
            <w:szCs w:val="24"/>
          </w:rPr>
          <w:id w:val="-2122674412"/>
          <w:citation/>
        </w:sdtPr>
        <w:sdtContent>
          <w:r w:rsidR="000A5260">
            <w:rPr>
              <w:rFonts w:ascii="Times New Roman" w:eastAsia="Arial" w:hAnsi="Times New Roman"/>
              <w:sz w:val="24"/>
              <w:szCs w:val="24"/>
            </w:rPr>
            <w:fldChar w:fldCharType="begin"/>
          </w:r>
          <w:r w:rsidR="003F366D">
            <w:rPr>
              <w:rFonts w:ascii="Times New Roman" w:eastAsia="Arial" w:hAnsi="Times New Roman"/>
              <w:sz w:val="24"/>
              <w:szCs w:val="24"/>
            </w:rPr>
            <w:instrText xml:space="preserve"> CITATION Ben \l 1033 </w:instrText>
          </w:r>
          <w:r w:rsidR="000A5260">
            <w:rPr>
              <w:rFonts w:ascii="Times New Roman" w:eastAsia="Arial" w:hAnsi="Times New Roman"/>
              <w:sz w:val="24"/>
              <w:szCs w:val="24"/>
            </w:rPr>
            <w:fldChar w:fldCharType="separate"/>
          </w:r>
          <w:r w:rsidR="0076660A" w:rsidRPr="0076660A">
            <w:rPr>
              <w:rFonts w:ascii="Times New Roman" w:eastAsia="Arial" w:hAnsi="Times New Roman"/>
              <w:noProof/>
              <w:sz w:val="24"/>
              <w:szCs w:val="24"/>
            </w:rPr>
            <w:t>(Bensimon, n.d.)</w:t>
          </w:r>
          <w:r w:rsidR="000A5260">
            <w:rPr>
              <w:rFonts w:ascii="Times New Roman" w:eastAsia="Arial" w:hAnsi="Times New Roman"/>
              <w:sz w:val="24"/>
              <w:szCs w:val="24"/>
            </w:rPr>
            <w:fldChar w:fldCharType="end"/>
          </w:r>
        </w:sdtContent>
      </w:sdt>
    </w:p>
    <w:p w:rsidR="00D53124" w:rsidRDefault="00BE263D" w:rsidP="00BE263D">
      <w:pPr>
        <w:spacing w:line="360" w:lineRule="auto"/>
        <w:ind w:right="80"/>
        <w:jc w:val="both"/>
        <w:rPr>
          <w:rFonts w:ascii="Times New Roman" w:eastAsia="Arial" w:hAnsi="Times New Roman"/>
          <w:b/>
          <w:sz w:val="28"/>
          <w:szCs w:val="28"/>
        </w:rPr>
      </w:pPr>
      <w:r w:rsidRPr="00BE263D">
        <w:rPr>
          <w:rFonts w:ascii="Times New Roman" w:eastAsia="Arial" w:hAnsi="Times New Roman"/>
          <w:b/>
          <w:sz w:val="28"/>
          <w:szCs w:val="28"/>
        </w:rPr>
        <w:lastRenderedPageBreak/>
        <w:t>Shell scripting:</w:t>
      </w:r>
    </w:p>
    <w:p w:rsidR="00BE263D" w:rsidRPr="00BE263D" w:rsidRDefault="00BE263D" w:rsidP="00D53124">
      <w:pPr>
        <w:spacing w:line="360" w:lineRule="auto"/>
        <w:ind w:right="80" w:firstLine="720"/>
        <w:jc w:val="both"/>
        <w:rPr>
          <w:rFonts w:ascii="Times New Roman" w:eastAsia="Arial" w:hAnsi="Times New Roman"/>
          <w:sz w:val="24"/>
          <w:szCs w:val="24"/>
        </w:rPr>
      </w:pPr>
      <w:r w:rsidRPr="00BE263D">
        <w:rPr>
          <w:rFonts w:ascii="Times New Roman" w:eastAsia="Gautami" w:hAnsi="Times New Roman"/>
          <w:b/>
          <w:sz w:val="24"/>
          <w:szCs w:val="24"/>
        </w:rPr>
        <w:t>​</w:t>
      </w:r>
      <w:r w:rsidRPr="00BE263D">
        <w:rPr>
          <w:rFonts w:ascii="Times New Roman" w:eastAsia="Arial" w:hAnsi="Times New Roman"/>
          <w:sz w:val="24"/>
          <w:szCs w:val="24"/>
        </w:rPr>
        <w:t xml:space="preserve">A shell is a file containing series of </w:t>
      </w:r>
      <w:r>
        <w:rPr>
          <w:rFonts w:ascii="Times New Roman" w:eastAsia="Arial" w:hAnsi="Times New Roman"/>
          <w:noProof/>
          <w:sz w:val="24"/>
          <w:szCs w:val="24"/>
        </w:rPr>
        <w:t>U</w:t>
      </w:r>
      <w:r w:rsidRPr="00BE263D">
        <w:rPr>
          <w:rFonts w:ascii="Times New Roman" w:eastAsia="Arial" w:hAnsi="Times New Roman"/>
          <w:noProof/>
          <w:sz w:val="24"/>
          <w:szCs w:val="24"/>
        </w:rPr>
        <w:t>nix</w:t>
      </w:r>
      <w:r w:rsidRPr="00BE263D">
        <w:rPr>
          <w:rFonts w:ascii="Times New Roman" w:eastAsia="Arial" w:hAnsi="Times New Roman"/>
          <w:sz w:val="24"/>
          <w:szCs w:val="24"/>
        </w:rPr>
        <w:t xml:space="preserve"> commands. The </w:t>
      </w:r>
      <w:r w:rsidRPr="00BE263D">
        <w:rPr>
          <w:rFonts w:ascii="Times New Roman" w:eastAsia="Arial" w:hAnsi="Times New Roman"/>
          <w:noProof/>
          <w:sz w:val="24"/>
          <w:szCs w:val="24"/>
        </w:rPr>
        <w:t>shell</w:t>
      </w:r>
      <w:r w:rsidRPr="00BE263D">
        <w:rPr>
          <w:rFonts w:ascii="Times New Roman" w:eastAsia="Arial" w:hAnsi="Times New Roman"/>
          <w:sz w:val="24"/>
          <w:szCs w:val="24"/>
        </w:rPr>
        <w:t xml:space="preserve"> reads this fileand carries out the </w:t>
      </w:r>
      <w:r w:rsidRPr="00BE263D">
        <w:rPr>
          <w:rFonts w:ascii="Times New Roman" w:eastAsia="Arial" w:hAnsi="Times New Roman"/>
          <w:noProof/>
          <w:sz w:val="24"/>
          <w:szCs w:val="24"/>
        </w:rPr>
        <w:t>commands</w:t>
      </w:r>
      <w:r w:rsidRPr="00BE263D">
        <w:rPr>
          <w:rFonts w:ascii="Times New Roman" w:eastAsia="Arial" w:hAnsi="Times New Roman"/>
          <w:sz w:val="24"/>
          <w:szCs w:val="24"/>
        </w:rPr>
        <w:t xml:space="preserve"> as though they have been entere</w:t>
      </w:r>
      <w:r>
        <w:rPr>
          <w:rFonts w:ascii="Times New Roman" w:eastAsia="Arial" w:hAnsi="Times New Roman"/>
          <w:sz w:val="24"/>
          <w:szCs w:val="24"/>
        </w:rPr>
        <w:t>d directly on the command line.</w:t>
      </w:r>
    </w:p>
    <w:p w:rsidR="00D53124" w:rsidRDefault="00BE263D" w:rsidP="00BE263D">
      <w:pPr>
        <w:spacing w:line="360" w:lineRule="auto"/>
        <w:ind w:right="460"/>
        <w:jc w:val="both"/>
        <w:rPr>
          <w:rFonts w:ascii="Times New Roman" w:eastAsia="Arial" w:hAnsi="Times New Roman"/>
          <w:b/>
          <w:sz w:val="24"/>
          <w:szCs w:val="24"/>
        </w:rPr>
      </w:pPr>
      <w:r w:rsidRPr="00BE263D">
        <w:rPr>
          <w:rFonts w:ascii="Times New Roman" w:eastAsia="Arial" w:hAnsi="Times New Roman"/>
          <w:b/>
          <w:sz w:val="28"/>
          <w:szCs w:val="28"/>
        </w:rPr>
        <w:t>Python programming:</w:t>
      </w:r>
    </w:p>
    <w:p w:rsidR="00BE263D" w:rsidRDefault="00BE263D" w:rsidP="00D53124">
      <w:pPr>
        <w:spacing w:line="360" w:lineRule="auto"/>
        <w:ind w:right="460" w:firstLine="720"/>
        <w:jc w:val="both"/>
        <w:rPr>
          <w:rFonts w:ascii="Times New Roman" w:eastAsia="Arial" w:hAnsi="Times New Roman"/>
          <w:sz w:val="24"/>
          <w:szCs w:val="24"/>
        </w:rPr>
      </w:pPr>
      <w:r w:rsidRPr="00BE263D">
        <w:rPr>
          <w:rFonts w:ascii="Times New Roman" w:eastAsia="Gautami" w:hAnsi="Times New Roman"/>
          <w:b/>
          <w:sz w:val="24"/>
          <w:szCs w:val="24"/>
        </w:rPr>
        <w:t>​</w:t>
      </w:r>
      <w:r w:rsidRPr="00BE263D">
        <w:rPr>
          <w:rFonts w:ascii="Times New Roman" w:eastAsia="Arial" w:hAnsi="Times New Roman"/>
          <w:sz w:val="24"/>
          <w:szCs w:val="24"/>
        </w:rPr>
        <w:t xml:space="preserve">Python is a </w:t>
      </w:r>
      <w:r w:rsidRPr="00BE263D">
        <w:rPr>
          <w:rFonts w:ascii="Times New Roman" w:eastAsia="Arial" w:hAnsi="Times New Roman"/>
          <w:noProof/>
          <w:sz w:val="24"/>
          <w:szCs w:val="24"/>
        </w:rPr>
        <w:t>powerful</w:t>
      </w:r>
      <w:r w:rsidRPr="00BE263D">
        <w:rPr>
          <w:rFonts w:ascii="Times New Roman" w:eastAsia="Arial" w:hAnsi="Times New Roman"/>
          <w:sz w:val="24"/>
          <w:szCs w:val="24"/>
        </w:rPr>
        <w:t xml:space="preserve"> dynamic, interpreted programming language.Some of its features </w:t>
      </w:r>
      <w:r w:rsidRPr="00BE263D">
        <w:rPr>
          <w:rFonts w:ascii="Times New Roman" w:eastAsia="Arial" w:hAnsi="Times New Roman"/>
          <w:noProof/>
          <w:sz w:val="24"/>
          <w:szCs w:val="24"/>
        </w:rPr>
        <w:t>are</w:t>
      </w:r>
      <w:r w:rsidRPr="00BE263D">
        <w:rPr>
          <w:rFonts w:ascii="Times New Roman" w:eastAsia="Arial" w:hAnsi="Times New Roman"/>
          <w:sz w:val="24"/>
          <w:szCs w:val="24"/>
        </w:rPr>
        <w:t xml:space="preserve"> clear and readable syntax, very extensive standard library, easy to learn, rapid development, debugging, and </w:t>
      </w:r>
      <w:r w:rsidRPr="00BE263D">
        <w:rPr>
          <w:rFonts w:ascii="Times New Roman" w:eastAsia="Arial" w:hAnsi="Times New Roman"/>
          <w:noProof/>
          <w:sz w:val="24"/>
          <w:szCs w:val="24"/>
        </w:rPr>
        <w:t>exception</w:t>
      </w:r>
      <w:r>
        <w:rPr>
          <w:rFonts w:ascii="Times New Roman" w:eastAsia="Arial" w:hAnsi="Times New Roman"/>
          <w:noProof/>
          <w:sz w:val="24"/>
          <w:szCs w:val="24"/>
        </w:rPr>
        <w:t>-</w:t>
      </w:r>
      <w:r w:rsidRPr="00BE263D">
        <w:rPr>
          <w:rFonts w:ascii="Times New Roman" w:eastAsia="Arial" w:hAnsi="Times New Roman"/>
          <w:noProof/>
          <w:sz w:val="24"/>
          <w:szCs w:val="24"/>
        </w:rPr>
        <w:t>based</w:t>
      </w:r>
      <w:r w:rsidRPr="00BE263D">
        <w:rPr>
          <w:rFonts w:ascii="Times New Roman" w:eastAsia="Arial" w:hAnsi="Times New Roman"/>
          <w:sz w:val="24"/>
          <w:szCs w:val="24"/>
        </w:rPr>
        <w:t xml:space="preserve"> error handling.</w:t>
      </w:r>
    </w:p>
    <w:p w:rsidR="00C92569" w:rsidRPr="00BE263D" w:rsidRDefault="00C92569" w:rsidP="00D53124">
      <w:pPr>
        <w:spacing w:line="360" w:lineRule="auto"/>
        <w:ind w:right="460" w:firstLine="720"/>
        <w:jc w:val="both"/>
        <w:rPr>
          <w:rFonts w:ascii="Times New Roman" w:eastAsia="Arial" w:hAnsi="Times New Roman"/>
        </w:rPr>
      </w:pPr>
    </w:p>
    <w:p w:rsidR="00BE263D" w:rsidRPr="0009190C" w:rsidRDefault="00BE263D" w:rsidP="0009190C">
      <w:pPr>
        <w:spacing w:line="360" w:lineRule="auto"/>
        <w:ind w:right="20" w:firstLine="61"/>
        <w:jc w:val="both"/>
        <w:rPr>
          <w:rFonts w:ascii="Times New Roman" w:eastAsia="Arial" w:hAnsi="Times New Roman"/>
          <w:sz w:val="24"/>
          <w:szCs w:val="24"/>
        </w:rPr>
      </w:pPr>
    </w:p>
    <w:p w:rsidR="0009190C" w:rsidRDefault="0009190C" w:rsidP="0009190C">
      <w:pPr>
        <w:spacing w:line="360" w:lineRule="auto"/>
        <w:jc w:val="both"/>
        <w:rPr>
          <w:rFonts w:ascii="Times New Roman" w:eastAsia="Arial" w:hAnsi="Times New Roman"/>
          <w:sz w:val="24"/>
          <w:szCs w:val="24"/>
        </w:rPr>
      </w:pPr>
    </w:p>
    <w:p w:rsidR="00D313E4" w:rsidRDefault="00D313E4" w:rsidP="0009190C">
      <w:pPr>
        <w:spacing w:line="360" w:lineRule="auto"/>
        <w:jc w:val="both"/>
        <w:rPr>
          <w:rFonts w:ascii="Times New Roman" w:eastAsia="Arial" w:hAnsi="Times New Roman"/>
          <w:sz w:val="24"/>
          <w:szCs w:val="24"/>
        </w:rPr>
      </w:pPr>
    </w:p>
    <w:p w:rsidR="00D313E4" w:rsidRDefault="00D313E4" w:rsidP="0009190C">
      <w:pPr>
        <w:spacing w:line="360" w:lineRule="auto"/>
        <w:jc w:val="both"/>
        <w:rPr>
          <w:rFonts w:ascii="Times New Roman" w:eastAsia="Arial" w:hAnsi="Times New Roman"/>
          <w:sz w:val="24"/>
          <w:szCs w:val="24"/>
        </w:rPr>
      </w:pPr>
    </w:p>
    <w:p w:rsidR="00D313E4" w:rsidRDefault="00D313E4" w:rsidP="00D313E4">
      <w:pPr>
        <w:pStyle w:val="Heading1"/>
        <w:rPr>
          <w:rFonts w:ascii="Times New Roman" w:eastAsia="Arial" w:hAnsi="Times New Roman" w:cs="Times New Roman"/>
          <w:color w:val="auto"/>
          <w:sz w:val="24"/>
          <w:szCs w:val="24"/>
        </w:rPr>
      </w:pPr>
      <w:bookmarkStart w:id="17" w:name="_Toc511650764"/>
    </w:p>
    <w:p w:rsidR="004E1AB5" w:rsidRDefault="004E1AB5" w:rsidP="00D313E4">
      <w:pPr>
        <w:pStyle w:val="Heading1"/>
        <w:jc w:val="center"/>
        <w:rPr>
          <w:rFonts w:ascii="Times New Roman" w:hAnsi="Times New Roman" w:cs="Times New Roman"/>
          <w:b/>
          <w:color w:val="auto"/>
        </w:rPr>
      </w:pPr>
    </w:p>
    <w:p w:rsidR="004E1AB5" w:rsidRDefault="004E1AB5" w:rsidP="004E1AB5">
      <w:pPr>
        <w:pStyle w:val="Heading1"/>
        <w:rPr>
          <w:rFonts w:ascii="Times New Roman" w:hAnsi="Times New Roman" w:cs="Times New Roman"/>
          <w:b/>
          <w:color w:val="auto"/>
        </w:rPr>
      </w:pPr>
    </w:p>
    <w:p w:rsidR="00D53124" w:rsidRDefault="00D53124" w:rsidP="00D53124"/>
    <w:p w:rsidR="00F733B8" w:rsidRDefault="00F733B8" w:rsidP="00D53124"/>
    <w:p w:rsidR="00A57956" w:rsidRDefault="00A57956" w:rsidP="00D53124"/>
    <w:p w:rsidR="00A57956" w:rsidRDefault="00A57956" w:rsidP="00D53124"/>
    <w:p w:rsidR="00A57956" w:rsidRDefault="00A57956" w:rsidP="00D53124"/>
    <w:p w:rsidR="007D532C" w:rsidRDefault="007D532C" w:rsidP="004E1AB5">
      <w:pPr>
        <w:pStyle w:val="Heading1"/>
        <w:jc w:val="center"/>
        <w:rPr>
          <w:rFonts w:ascii="Calibri" w:eastAsia="Times New Roman" w:hAnsi="Calibri" w:cs="Times New Roman"/>
          <w:color w:val="auto"/>
          <w:sz w:val="22"/>
          <w:szCs w:val="22"/>
        </w:rPr>
      </w:pPr>
      <w:bookmarkStart w:id="18" w:name="_Toc511688030"/>
    </w:p>
    <w:p w:rsidR="007D532C" w:rsidRDefault="007D532C" w:rsidP="007D532C"/>
    <w:p w:rsidR="007D532C" w:rsidRPr="007D532C" w:rsidRDefault="007D532C" w:rsidP="007D532C"/>
    <w:p w:rsidR="004B787C" w:rsidRPr="00D313E4" w:rsidRDefault="00D313E4" w:rsidP="004E1AB5">
      <w:pPr>
        <w:pStyle w:val="Heading1"/>
        <w:jc w:val="center"/>
        <w:rPr>
          <w:rFonts w:ascii="Times New Roman" w:hAnsi="Times New Roman" w:cs="Times New Roman"/>
          <w:b/>
          <w:color w:val="auto"/>
        </w:rPr>
      </w:pPr>
      <w:r w:rsidRPr="00D313E4">
        <w:rPr>
          <w:rFonts w:ascii="Times New Roman" w:hAnsi="Times New Roman" w:cs="Times New Roman"/>
          <w:b/>
          <w:color w:val="auto"/>
        </w:rPr>
        <w:lastRenderedPageBreak/>
        <w:t>Chapter 4: Design</w:t>
      </w:r>
      <w:bookmarkEnd w:id="17"/>
      <w:bookmarkEnd w:id="18"/>
    </w:p>
    <w:p w:rsidR="00BE263D" w:rsidRDefault="00BE263D" w:rsidP="00BE263D"/>
    <w:p w:rsidR="00D53124" w:rsidRDefault="00BE263D" w:rsidP="00BE263D">
      <w:pPr>
        <w:spacing w:line="360" w:lineRule="auto"/>
        <w:ind w:right="240"/>
        <w:jc w:val="both"/>
        <w:rPr>
          <w:rFonts w:ascii="Times New Roman" w:eastAsia="Arial" w:hAnsi="Times New Roman"/>
          <w:b/>
          <w:sz w:val="24"/>
          <w:szCs w:val="24"/>
        </w:rPr>
      </w:pPr>
      <w:r w:rsidRPr="00BE263D">
        <w:rPr>
          <w:rFonts w:ascii="Times New Roman" w:eastAsia="Arial" w:hAnsi="Times New Roman"/>
          <w:b/>
          <w:sz w:val="28"/>
          <w:szCs w:val="28"/>
        </w:rPr>
        <w:t>Software design:</w:t>
      </w:r>
    </w:p>
    <w:p w:rsidR="00BE263D" w:rsidRPr="00BE263D" w:rsidRDefault="00BE263D" w:rsidP="00D53124">
      <w:pPr>
        <w:spacing w:line="360" w:lineRule="auto"/>
        <w:ind w:right="240" w:firstLine="720"/>
        <w:jc w:val="both"/>
        <w:rPr>
          <w:rFonts w:ascii="Times New Roman" w:eastAsia="Arial" w:hAnsi="Times New Roman"/>
          <w:sz w:val="24"/>
          <w:szCs w:val="24"/>
        </w:rPr>
      </w:pPr>
      <w:r w:rsidRPr="00BE263D">
        <w:rPr>
          <w:rFonts w:ascii="Times New Roman" w:eastAsia="Gautami" w:hAnsi="Times New Roman"/>
          <w:b/>
          <w:sz w:val="24"/>
          <w:szCs w:val="24"/>
        </w:rPr>
        <w:t>​</w:t>
      </w:r>
      <w:r w:rsidRPr="00BE263D">
        <w:rPr>
          <w:rFonts w:ascii="Times New Roman" w:eastAsia="Arial" w:hAnsi="Times New Roman"/>
          <w:sz w:val="24"/>
          <w:szCs w:val="24"/>
        </w:rPr>
        <w:t xml:space="preserve">Design of the software </w:t>
      </w:r>
      <w:r w:rsidRPr="00BE263D">
        <w:rPr>
          <w:rFonts w:ascii="Times New Roman" w:eastAsia="Arial" w:hAnsi="Times New Roman"/>
          <w:noProof/>
          <w:sz w:val="24"/>
          <w:szCs w:val="24"/>
        </w:rPr>
        <w:t>achieved</w:t>
      </w:r>
      <w:r w:rsidRPr="00BE263D">
        <w:rPr>
          <w:rFonts w:ascii="Times New Roman" w:eastAsia="Arial" w:hAnsi="Times New Roman"/>
          <w:sz w:val="24"/>
          <w:szCs w:val="24"/>
        </w:rPr>
        <w:t xml:space="preserve"> through Python programming language.This project uses concepts like multiprocessing and </w:t>
      </w:r>
      <w:r w:rsidRPr="00BE263D">
        <w:rPr>
          <w:rFonts w:ascii="Times New Roman" w:eastAsia="Arial" w:hAnsi="Times New Roman"/>
          <w:noProof/>
          <w:sz w:val="24"/>
          <w:szCs w:val="24"/>
        </w:rPr>
        <w:t>multithreading</w:t>
      </w:r>
      <w:r w:rsidRPr="00BE263D">
        <w:rPr>
          <w:rFonts w:ascii="Times New Roman" w:eastAsia="Arial" w:hAnsi="Times New Roman"/>
          <w:sz w:val="24"/>
          <w:szCs w:val="24"/>
        </w:rPr>
        <w:t xml:space="preserve"> from python. The software of this project </w:t>
      </w:r>
      <w:r w:rsidRPr="00BE263D">
        <w:rPr>
          <w:rFonts w:ascii="Times New Roman" w:eastAsia="Arial" w:hAnsi="Times New Roman"/>
          <w:noProof/>
          <w:sz w:val="24"/>
          <w:szCs w:val="24"/>
        </w:rPr>
        <w:t>broadly categorized</w:t>
      </w:r>
      <w:r w:rsidRPr="00BE263D">
        <w:rPr>
          <w:rFonts w:ascii="Times New Roman" w:eastAsia="Arial" w:hAnsi="Times New Roman"/>
          <w:sz w:val="24"/>
          <w:szCs w:val="24"/>
        </w:rPr>
        <w:t xml:space="preserve"> into three </w:t>
      </w:r>
      <w:r>
        <w:rPr>
          <w:rFonts w:ascii="Times New Roman" w:eastAsia="Arial" w:hAnsi="Times New Roman"/>
          <w:noProof/>
          <w:sz w:val="24"/>
          <w:szCs w:val="24"/>
        </w:rPr>
        <w:t>primary</w:t>
      </w:r>
      <w:r w:rsidRPr="00BE263D">
        <w:rPr>
          <w:rFonts w:ascii="Times New Roman" w:eastAsia="Arial" w:hAnsi="Times New Roman"/>
          <w:sz w:val="24"/>
          <w:szCs w:val="24"/>
        </w:rPr>
        <w:t xml:space="preserve"> processes at </w:t>
      </w:r>
      <w:r>
        <w:rPr>
          <w:rFonts w:ascii="Times New Roman" w:eastAsia="Arial" w:hAnsi="Times New Roman"/>
          <w:sz w:val="24"/>
          <w:szCs w:val="24"/>
        </w:rPr>
        <w:t xml:space="preserve">the </w:t>
      </w:r>
      <w:r w:rsidRPr="00BE263D">
        <w:rPr>
          <w:rFonts w:ascii="Times New Roman" w:eastAsia="Arial" w:hAnsi="Times New Roman"/>
          <w:noProof/>
          <w:sz w:val="24"/>
          <w:szCs w:val="24"/>
        </w:rPr>
        <w:t>core</w:t>
      </w:r>
      <w:r w:rsidRPr="00BE263D">
        <w:rPr>
          <w:rFonts w:ascii="Times New Roman" w:eastAsia="Arial" w:hAnsi="Times New Roman"/>
          <w:sz w:val="24"/>
          <w:szCs w:val="24"/>
        </w:rPr>
        <w:t xml:space="preserve"> level, namely (i)start-event process, (ii)play-event process, and (iii)push button process</w:t>
      </w:r>
    </w:p>
    <w:p w:rsidR="00C45C8A" w:rsidRDefault="00BE263D" w:rsidP="00C45C8A">
      <w:pPr>
        <w:spacing w:line="360" w:lineRule="auto"/>
        <w:jc w:val="both"/>
        <w:rPr>
          <w:rFonts w:ascii="Times New Roman" w:eastAsia="Gautami" w:hAnsi="Times New Roman"/>
          <w:b/>
          <w:sz w:val="24"/>
          <w:szCs w:val="24"/>
        </w:rPr>
      </w:pPr>
      <w:r w:rsidRPr="00BE263D">
        <w:rPr>
          <w:rFonts w:ascii="Times New Roman" w:eastAsia="Arial" w:hAnsi="Times New Roman"/>
          <w:b/>
          <w:sz w:val="28"/>
          <w:szCs w:val="28"/>
        </w:rPr>
        <w:t>(i)Start-event process:</w:t>
      </w:r>
      <w:r w:rsidRPr="00BE263D">
        <w:rPr>
          <w:rFonts w:ascii="Times New Roman" w:eastAsia="Gautami" w:hAnsi="Times New Roman"/>
          <w:b/>
          <w:sz w:val="24"/>
          <w:szCs w:val="24"/>
        </w:rPr>
        <w:t>​</w:t>
      </w:r>
    </w:p>
    <w:p w:rsidR="00BE263D" w:rsidRPr="00C45C8A" w:rsidRDefault="00BE263D" w:rsidP="00C45C8A">
      <w:pPr>
        <w:spacing w:line="360" w:lineRule="auto"/>
        <w:ind w:firstLine="720"/>
        <w:jc w:val="both"/>
        <w:rPr>
          <w:rFonts w:ascii="Times New Roman" w:eastAsia="Gautami" w:hAnsi="Times New Roman"/>
          <w:b/>
          <w:sz w:val="24"/>
          <w:szCs w:val="24"/>
        </w:rPr>
      </w:pPr>
      <w:r w:rsidRPr="00BE263D">
        <w:rPr>
          <w:rFonts w:ascii="Times New Roman" w:eastAsia="Arial" w:hAnsi="Times New Roman"/>
          <w:sz w:val="24"/>
          <w:szCs w:val="24"/>
        </w:rPr>
        <w:t xml:space="preserve">This button is </w:t>
      </w:r>
      <w:r>
        <w:rPr>
          <w:rFonts w:ascii="Times New Roman" w:eastAsia="Arial" w:hAnsi="Times New Roman"/>
          <w:sz w:val="24"/>
          <w:szCs w:val="24"/>
        </w:rPr>
        <w:t>responsible for the tasks like,</w:t>
      </w:r>
    </w:p>
    <w:p w:rsidR="00BE263D" w:rsidRPr="00BE263D" w:rsidRDefault="00BE263D" w:rsidP="00BE263D">
      <w:pPr>
        <w:numPr>
          <w:ilvl w:val="0"/>
          <w:numId w:val="2"/>
        </w:numPr>
        <w:tabs>
          <w:tab w:val="left" w:pos="2160"/>
        </w:tabs>
        <w:spacing w:after="0" w:line="360" w:lineRule="auto"/>
        <w:ind w:left="2160" w:hanging="360"/>
        <w:jc w:val="both"/>
        <w:rPr>
          <w:rFonts w:ascii="Times New Roman" w:eastAsia="Arial" w:hAnsi="Times New Roman"/>
          <w:sz w:val="24"/>
          <w:szCs w:val="24"/>
        </w:rPr>
      </w:pPr>
      <w:r w:rsidRPr="00BE263D">
        <w:rPr>
          <w:rFonts w:ascii="Times New Roman" w:eastAsia="Arial" w:hAnsi="Times New Roman"/>
          <w:noProof/>
          <w:sz w:val="24"/>
          <w:szCs w:val="24"/>
        </w:rPr>
        <w:t xml:space="preserve">Taking </w:t>
      </w:r>
      <w:r>
        <w:rPr>
          <w:rFonts w:ascii="Times New Roman" w:eastAsia="Arial" w:hAnsi="Times New Roman"/>
          <w:noProof/>
          <w:sz w:val="24"/>
          <w:szCs w:val="24"/>
        </w:rPr>
        <w:t>a</w:t>
      </w:r>
      <w:r w:rsidRPr="00BE263D">
        <w:rPr>
          <w:rFonts w:ascii="Times New Roman" w:eastAsia="Arial" w:hAnsi="Times New Roman"/>
          <w:noProof/>
          <w:sz w:val="24"/>
          <w:szCs w:val="24"/>
        </w:rPr>
        <w:t xml:space="preserve"> picture of</w:t>
      </w:r>
      <w:r w:rsidRPr="00BE263D">
        <w:rPr>
          <w:rFonts w:ascii="Times New Roman" w:eastAsia="Arial" w:hAnsi="Times New Roman"/>
          <w:sz w:val="24"/>
          <w:szCs w:val="24"/>
        </w:rPr>
        <w:t xml:space="preserve"> the document using </w:t>
      </w:r>
      <w:r>
        <w:rPr>
          <w:rFonts w:ascii="Times New Roman" w:eastAsia="Arial" w:hAnsi="Times New Roman"/>
          <w:sz w:val="24"/>
          <w:szCs w:val="24"/>
        </w:rPr>
        <w:t xml:space="preserve">the </w:t>
      </w:r>
      <w:r w:rsidRPr="00BE263D">
        <w:rPr>
          <w:rFonts w:ascii="Times New Roman" w:eastAsia="Arial" w:hAnsi="Times New Roman"/>
          <w:noProof/>
          <w:sz w:val="24"/>
          <w:szCs w:val="24"/>
        </w:rPr>
        <w:t>camera</w:t>
      </w:r>
      <w:r w:rsidRPr="00BE263D">
        <w:rPr>
          <w:rFonts w:ascii="Times New Roman" w:eastAsia="Arial" w:hAnsi="Times New Roman"/>
          <w:sz w:val="24"/>
          <w:szCs w:val="24"/>
        </w:rPr>
        <w:t>,</w:t>
      </w:r>
    </w:p>
    <w:p w:rsidR="00BE263D" w:rsidRPr="00BE263D" w:rsidRDefault="00BE263D" w:rsidP="00BE263D">
      <w:pPr>
        <w:numPr>
          <w:ilvl w:val="0"/>
          <w:numId w:val="2"/>
        </w:numPr>
        <w:tabs>
          <w:tab w:val="left" w:pos="2160"/>
        </w:tabs>
        <w:spacing w:after="0" w:line="360" w:lineRule="auto"/>
        <w:ind w:left="2160" w:hanging="360"/>
        <w:jc w:val="both"/>
        <w:rPr>
          <w:rFonts w:ascii="Times New Roman" w:eastAsia="Arial" w:hAnsi="Times New Roman"/>
          <w:sz w:val="24"/>
          <w:szCs w:val="24"/>
        </w:rPr>
      </w:pPr>
      <w:r w:rsidRPr="00BE263D">
        <w:rPr>
          <w:rFonts w:ascii="Times New Roman" w:eastAsia="Arial" w:hAnsi="Times New Roman"/>
          <w:sz w:val="24"/>
          <w:szCs w:val="24"/>
        </w:rPr>
        <w:t xml:space="preserve">Saving the image to </w:t>
      </w:r>
      <w:r>
        <w:rPr>
          <w:rFonts w:ascii="Times New Roman" w:eastAsia="Arial" w:hAnsi="Times New Roman"/>
          <w:sz w:val="24"/>
          <w:szCs w:val="24"/>
        </w:rPr>
        <w:t xml:space="preserve">the </w:t>
      </w:r>
      <w:r w:rsidRPr="00BE263D">
        <w:rPr>
          <w:rFonts w:ascii="Times New Roman" w:eastAsia="Arial" w:hAnsi="Times New Roman"/>
          <w:noProof/>
          <w:sz w:val="24"/>
          <w:szCs w:val="24"/>
        </w:rPr>
        <w:t>raspberry</w:t>
      </w:r>
      <w:r w:rsidRPr="00BE263D">
        <w:rPr>
          <w:rFonts w:ascii="Times New Roman" w:eastAsia="Arial" w:hAnsi="Times New Roman"/>
          <w:sz w:val="24"/>
          <w:szCs w:val="24"/>
        </w:rPr>
        <w:t xml:space="preserve"> pi,</w:t>
      </w:r>
    </w:p>
    <w:p w:rsidR="00BE263D" w:rsidRPr="00BE263D" w:rsidRDefault="00BE263D" w:rsidP="00BE263D">
      <w:pPr>
        <w:numPr>
          <w:ilvl w:val="0"/>
          <w:numId w:val="2"/>
        </w:numPr>
        <w:tabs>
          <w:tab w:val="left" w:pos="2160"/>
        </w:tabs>
        <w:spacing w:after="0" w:line="360" w:lineRule="auto"/>
        <w:ind w:left="2160" w:hanging="360"/>
        <w:jc w:val="both"/>
        <w:rPr>
          <w:rFonts w:ascii="Times New Roman" w:eastAsia="Arial" w:hAnsi="Times New Roman"/>
          <w:sz w:val="24"/>
          <w:szCs w:val="24"/>
        </w:rPr>
      </w:pPr>
      <w:r w:rsidRPr="00BE263D">
        <w:rPr>
          <w:rFonts w:ascii="Times New Roman" w:eastAsia="Arial" w:hAnsi="Times New Roman"/>
          <w:sz w:val="24"/>
          <w:szCs w:val="24"/>
        </w:rPr>
        <w:t>Parsing and converting that image into an audio file,</w:t>
      </w:r>
    </w:p>
    <w:p w:rsidR="00BE263D" w:rsidRPr="00BE263D" w:rsidRDefault="00BE263D" w:rsidP="00BE263D">
      <w:pPr>
        <w:numPr>
          <w:ilvl w:val="0"/>
          <w:numId w:val="2"/>
        </w:numPr>
        <w:tabs>
          <w:tab w:val="left" w:pos="2160"/>
        </w:tabs>
        <w:spacing w:after="0" w:line="360" w:lineRule="auto"/>
        <w:ind w:left="2160" w:right="460" w:hanging="360"/>
        <w:jc w:val="both"/>
        <w:rPr>
          <w:rFonts w:ascii="Times New Roman" w:eastAsia="Arial" w:hAnsi="Times New Roman"/>
          <w:sz w:val="24"/>
          <w:szCs w:val="24"/>
        </w:rPr>
      </w:pPr>
      <w:r w:rsidRPr="00BE263D">
        <w:rPr>
          <w:rFonts w:ascii="Times New Roman" w:eastAsia="Arial" w:hAnsi="Times New Roman"/>
          <w:sz w:val="24"/>
          <w:szCs w:val="24"/>
        </w:rPr>
        <w:t xml:space="preserve">Playing audio file for </w:t>
      </w:r>
      <w:r>
        <w:rPr>
          <w:rFonts w:ascii="Times New Roman" w:eastAsia="Arial" w:hAnsi="Times New Roman"/>
          <w:sz w:val="24"/>
          <w:szCs w:val="24"/>
        </w:rPr>
        <w:t xml:space="preserve">the </w:t>
      </w:r>
      <w:r w:rsidRPr="00BE263D">
        <w:rPr>
          <w:rFonts w:ascii="Times New Roman" w:eastAsia="Arial" w:hAnsi="Times New Roman"/>
          <w:noProof/>
          <w:sz w:val="24"/>
          <w:szCs w:val="24"/>
        </w:rPr>
        <w:t>user</w:t>
      </w:r>
      <w:r w:rsidRPr="00BE263D">
        <w:rPr>
          <w:rFonts w:ascii="Times New Roman" w:eastAsia="Arial" w:hAnsi="Times New Roman"/>
          <w:sz w:val="24"/>
          <w:szCs w:val="24"/>
        </w:rPr>
        <w:t xml:space="preserve"> using speakers or headphones, and storing audio </w:t>
      </w:r>
      <w:r w:rsidRPr="00BE263D">
        <w:rPr>
          <w:rFonts w:ascii="Times New Roman" w:eastAsia="Arial" w:hAnsi="Times New Roman"/>
          <w:noProof/>
          <w:sz w:val="24"/>
          <w:szCs w:val="24"/>
        </w:rPr>
        <w:t>file</w:t>
      </w:r>
      <w:r w:rsidRPr="00BE263D">
        <w:rPr>
          <w:rFonts w:ascii="Times New Roman" w:eastAsia="Arial" w:hAnsi="Times New Roman"/>
          <w:sz w:val="24"/>
          <w:szCs w:val="24"/>
        </w:rPr>
        <w:t xml:space="preserve"> to the cloud.</w:t>
      </w:r>
    </w:p>
    <w:p w:rsidR="007D532C" w:rsidRDefault="00BE263D" w:rsidP="007D532C">
      <w:pPr>
        <w:spacing w:line="360" w:lineRule="auto"/>
        <w:ind w:right="700" w:firstLine="720"/>
        <w:jc w:val="both"/>
        <w:rPr>
          <w:rFonts w:ascii="Times New Roman" w:eastAsia="Arial" w:hAnsi="Times New Roman"/>
          <w:sz w:val="24"/>
          <w:szCs w:val="24"/>
        </w:rPr>
      </w:pPr>
      <w:r w:rsidRPr="00BE263D">
        <w:rPr>
          <w:rFonts w:ascii="Times New Roman" w:eastAsia="Arial" w:hAnsi="Times New Roman"/>
          <w:sz w:val="24"/>
          <w:szCs w:val="24"/>
        </w:rPr>
        <w:t xml:space="preserve">Some of </w:t>
      </w:r>
      <w:r w:rsidR="00971C0A" w:rsidRPr="00BE263D">
        <w:rPr>
          <w:rFonts w:ascii="Times New Roman" w:eastAsia="Arial" w:hAnsi="Times New Roman"/>
          <w:sz w:val="24"/>
          <w:szCs w:val="24"/>
        </w:rPr>
        <w:t>this task</w:t>
      </w:r>
      <w:r w:rsidRPr="00BE263D">
        <w:rPr>
          <w:rFonts w:ascii="Times New Roman" w:eastAsia="Arial" w:hAnsi="Times New Roman"/>
          <w:sz w:val="24"/>
          <w:szCs w:val="24"/>
        </w:rPr>
        <w:t xml:space="preserve"> can be executed as separate threads while some </w:t>
      </w:r>
      <w:r w:rsidRPr="00BE263D">
        <w:rPr>
          <w:rFonts w:ascii="Times New Roman" w:eastAsia="Arial" w:hAnsi="Times New Roman"/>
          <w:noProof/>
          <w:sz w:val="24"/>
          <w:szCs w:val="24"/>
        </w:rPr>
        <w:t>tasks</w:t>
      </w:r>
      <w:r w:rsidRPr="00BE263D">
        <w:rPr>
          <w:rFonts w:ascii="Times New Roman" w:eastAsia="Arial" w:hAnsi="Times New Roman"/>
          <w:sz w:val="24"/>
          <w:szCs w:val="24"/>
        </w:rPr>
        <w:t xml:space="preserve"> can </w:t>
      </w:r>
      <w:r w:rsidRPr="00BE263D">
        <w:rPr>
          <w:rFonts w:ascii="Times New Roman" w:eastAsia="Arial" w:hAnsi="Times New Roman"/>
          <w:noProof/>
          <w:sz w:val="24"/>
          <w:szCs w:val="24"/>
        </w:rPr>
        <w:t>execute</w:t>
      </w:r>
      <w:r w:rsidRPr="00BE263D">
        <w:rPr>
          <w:rFonts w:ascii="Times New Roman" w:eastAsia="Arial" w:hAnsi="Times New Roman"/>
          <w:sz w:val="24"/>
          <w:szCs w:val="24"/>
        </w:rPr>
        <w:t xml:space="preserve"> one after the other.</w:t>
      </w:r>
    </w:p>
    <w:p w:rsidR="00246A58" w:rsidRPr="00BE263D" w:rsidRDefault="00C45C8A" w:rsidP="00C45C8A">
      <w:pPr>
        <w:spacing w:line="360" w:lineRule="auto"/>
        <w:ind w:right="700" w:firstLine="720"/>
        <w:jc w:val="center"/>
        <w:rPr>
          <w:rFonts w:ascii="Times New Roman" w:eastAsia="Arial" w:hAnsi="Times New Roman"/>
          <w:sz w:val="24"/>
          <w:szCs w:val="24"/>
        </w:rPr>
      </w:pPr>
      <w:r>
        <w:rPr>
          <w:noProof/>
        </w:rPr>
        <w:drawing>
          <wp:inline distT="0" distB="0" distL="0" distR="0">
            <wp:extent cx="3627194" cy="2581275"/>
            <wp:effectExtent l="0" t="0" r="0" b="0"/>
            <wp:docPr id="10" name="Picture 10" descr="C:\Users\User\AppData\Local\Microsoft\Windows\INetCache\Content.Word\start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AppData\Local\Microsoft\Windows\INetCache\Content.Word\start event.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39047" cy="2589710"/>
                    </a:xfrm>
                    <a:prstGeom prst="rect">
                      <a:avLst/>
                    </a:prstGeom>
                    <a:noFill/>
                    <a:ln>
                      <a:noFill/>
                    </a:ln>
                  </pic:spPr>
                </pic:pic>
              </a:graphicData>
            </a:graphic>
          </wp:inline>
        </w:drawing>
      </w:r>
    </w:p>
    <w:p w:rsidR="007D532C" w:rsidRPr="00A56D8D" w:rsidRDefault="000C46DC" w:rsidP="007D532C">
      <w:pPr>
        <w:pStyle w:val="Caption"/>
        <w:jc w:val="center"/>
        <w:rPr>
          <w:rFonts w:ascii="Times New Roman" w:eastAsia="Arial" w:hAnsi="Times New Roman"/>
          <w:b/>
          <w:i w:val="0"/>
          <w:color w:val="000000" w:themeColor="text1"/>
          <w:sz w:val="24"/>
          <w:szCs w:val="24"/>
        </w:rPr>
      </w:pPr>
      <w:bookmarkStart w:id="19" w:name="_Toc512209920"/>
      <w:r>
        <w:rPr>
          <w:rFonts w:ascii="Times New Roman" w:hAnsi="Times New Roman"/>
          <w:b/>
          <w:i w:val="0"/>
          <w:color w:val="000000" w:themeColor="text1"/>
          <w:sz w:val="24"/>
          <w:szCs w:val="24"/>
        </w:rPr>
        <w:t>Fig 4.1 Python Code for Start-Ev</w:t>
      </w:r>
      <w:r w:rsidR="007D532C">
        <w:rPr>
          <w:rFonts w:ascii="Times New Roman" w:hAnsi="Times New Roman"/>
          <w:b/>
          <w:i w:val="0"/>
          <w:color w:val="000000" w:themeColor="text1"/>
          <w:sz w:val="24"/>
          <w:szCs w:val="24"/>
        </w:rPr>
        <w:t>ent Process</w:t>
      </w:r>
      <w:bookmarkEnd w:id="19"/>
    </w:p>
    <w:p w:rsidR="00D53124" w:rsidRDefault="00BE263D" w:rsidP="00BE263D">
      <w:pPr>
        <w:spacing w:line="360" w:lineRule="auto"/>
        <w:jc w:val="both"/>
        <w:rPr>
          <w:rFonts w:ascii="Times New Roman" w:eastAsia="Arial" w:hAnsi="Times New Roman"/>
          <w:b/>
          <w:sz w:val="28"/>
          <w:szCs w:val="28"/>
        </w:rPr>
      </w:pPr>
      <w:r w:rsidRPr="00BE263D">
        <w:rPr>
          <w:rFonts w:ascii="Times New Roman" w:eastAsia="Arial" w:hAnsi="Times New Roman"/>
          <w:b/>
          <w:sz w:val="28"/>
          <w:szCs w:val="28"/>
        </w:rPr>
        <w:lastRenderedPageBreak/>
        <w:t xml:space="preserve">(ii)Play-event process: </w:t>
      </w:r>
    </w:p>
    <w:p w:rsidR="00BE263D" w:rsidRPr="00BE263D" w:rsidRDefault="00BE263D" w:rsidP="00D53124">
      <w:pPr>
        <w:spacing w:line="360" w:lineRule="auto"/>
        <w:ind w:firstLine="720"/>
        <w:jc w:val="both"/>
        <w:rPr>
          <w:rFonts w:ascii="Times New Roman" w:eastAsia="Arial" w:hAnsi="Times New Roman"/>
          <w:sz w:val="24"/>
          <w:szCs w:val="24"/>
        </w:rPr>
      </w:pPr>
      <w:r w:rsidRPr="00BE263D">
        <w:rPr>
          <w:rFonts w:ascii="Times New Roman" w:eastAsia="Gautami" w:hAnsi="Times New Roman"/>
          <w:b/>
          <w:sz w:val="28"/>
          <w:szCs w:val="28"/>
        </w:rPr>
        <w:t>​</w:t>
      </w:r>
      <w:r w:rsidRPr="00BE263D">
        <w:rPr>
          <w:rFonts w:ascii="Times New Roman" w:eastAsia="Arial" w:hAnsi="Times New Roman"/>
          <w:sz w:val="24"/>
          <w:szCs w:val="24"/>
        </w:rPr>
        <w:t xml:space="preserve">This process is responsible for the </w:t>
      </w:r>
      <w:r w:rsidRPr="00BE263D">
        <w:rPr>
          <w:rFonts w:ascii="Times New Roman" w:eastAsia="Arial" w:hAnsi="Times New Roman"/>
          <w:noProof/>
          <w:sz w:val="24"/>
          <w:szCs w:val="24"/>
        </w:rPr>
        <w:t>tasks</w:t>
      </w:r>
      <w:r>
        <w:rPr>
          <w:rFonts w:ascii="Times New Roman" w:eastAsia="Arial" w:hAnsi="Times New Roman"/>
          <w:sz w:val="24"/>
          <w:szCs w:val="24"/>
        </w:rPr>
        <w:t xml:space="preserve"> like,</w:t>
      </w:r>
    </w:p>
    <w:p w:rsidR="00BE263D" w:rsidRPr="00BE263D" w:rsidRDefault="00BE263D" w:rsidP="00BE263D">
      <w:pPr>
        <w:numPr>
          <w:ilvl w:val="0"/>
          <w:numId w:val="3"/>
        </w:numPr>
        <w:tabs>
          <w:tab w:val="left" w:pos="2160"/>
        </w:tabs>
        <w:spacing w:after="0" w:line="360" w:lineRule="auto"/>
        <w:ind w:left="2160" w:hanging="360"/>
        <w:jc w:val="both"/>
        <w:rPr>
          <w:rFonts w:ascii="Times New Roman" w:eastAsia="Arial" w:hAnsi="Times New Roman"/>
          <w:sz w:val="24"/>
          <w:szCs w:val="24"/>
        </w:rPr>
      </w:pPr>
      <w:r w:rsidRPr="00BE263D">
        <w:rPr>
          <w:rFonts w:ascii="Times New Roman" w:eastAsia="Arial" w:hAnsi="Times New Roman"/>
          <w:sz w:val="24"/>
          <w:szCs w:val="24"/>
        </w:rPr>
        <w:t>Retrieving audio files from the cloud storage, and</w:t>
      </w:r>
    </w:p>
    <w:p w:rsidR="00C45C8A" w:rsidRDefault="00BE263D" w:rsidP="00C45C8A">
      <w:pPr>
        <w:numPr>
          <w:ilvl w:val="0"/>
          <w:numId w:val="3"/>
        </w:numPr>
        <w:tabs>
          <w:tab w:val="left" w:pos="2220"/>
        </w:tabs>
        <w:spacing w:after="0" w:line="360" w:lineRule="auto"/>
        <w:ind w:left="2220" w:hanging="420"/>
        <w:jc w:val="both"/>
        <w:rPr>
          <w:rFonts w:ascii="Times New Roman" w:eastAsia="Arial" w:hAnsi="Times New Roman"/>
          <w:sz w:val="24"/>
          <w:szCs w:val="24"/>
        </w:rPr>
      </w:pPr>
      <w:r w:rsidRPr="00BE263D">
        <w:rPr>
          <w:rFonts w:ascii="Times New Roman" w:eastAsia="Arial" w:hAnsi="Times New Roman"/>
          <w:sz w:val="24"/>
          <w:szCs w:val="24"/>
        </w:rPr>
        <w:t xml:space="preserve">Playing audio files for </w:t>
      </w:r>
      <w:r>
        <w:rPr>
          <w:rFonts w:ascii="Times New Roman" w:eastAsia="Arial" w:hAnsi="Times New Roman"/>
          <w:sz w:val="24"/>
          <w:szCs w:val="24"/>
        </w:rPr>
        <w:t xml:space="preserve">the </w:t>
      </w:r>
      <w:r w:rsidRPr="00BE263D">
        <w:rPr>
          <w:rFonts w:ascii="Times New Roman" w:eastAsia="Arial" w:hAnsi="Times New Roman"/>
          <w:noProof/>
          <w:sz w:val="24"/>
          <w:szCs w:val="24"/>
        </w:rPr>
        <w:t>user</w:t>
      </w:r>
      <w:r w:rsidRPr="00BE263D">
        <w:rPr>
          <w:rFonts w:ascii="Times New Roman" w:eastAsia="Arial" w:hAnsi="Times New Roman"/>
          <w:sz w:val="24"/>
          <w:szCs w:val="24"/>
        </w:rPr>
        <w:t>.</w:t>
      </w:r>
    </w:p>
    <w:p w:rsidR="00C45C8A" w:rsidRDefault="00C45C8A" w:rsidP="00C45C8A">
      <w:pPr>
        <w:tabs>
          <w:tab w:val="left" w:pos="2220"/>
        </w:tabs>
        <w:spacing w:after="0" w:line="360" w:lineRule="auto"/>
        <w:jc w:val="both"/>
        <w:rPr>
          <w:rFonts w:ascii="Times New Roman" w:eastAsia="Arial" w:hAnsi="Times New Roman"/>
          <w:sz w:val="24"/>
          <w:szCs w:val="24"/>
        </w:rPr>
      </w:pPr>
    </w:p>
    <w:p w:rsidR="00C45C8A" w:rsidRPr="00C45C8A" w:rsidRDefault="00C45C8A" w:rsidP="001E3CB9">
      <w:pPr>
        <w:tabs>
          <w:tab w:val="left" w:pos="2220"/>
        </w:tabs>
        <w:spacing w:after="0" w:line="360" w:lineRule="auto"/>
        <w:jc w:val="center"/>
        <w:rPr>
          <w:rFonts w:ascii="Times New Roman" w:eastAsia="Arial" w:hAnsi="Times New Roman"/>
          <w:sz w:val="24"/>
          <w:szCs w:val="24"/>
        </w:rPr>
      </w:pPr>
      <w:r>
        <w:rPr>
          <w:noProof/>
        </w:rPr>
        <w:drawing>
          <wp:inline distT="0" distB="0" distL="0" distR="0">
            <wp:extent cx="5485904" cy="3648075"/>
            <wp:effectExtent l="0" t="0" r="635" b="0"/>
            <wp:docPr id="11" name="Picture 11"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2.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9180" cy="3650254"/>
                    </a:xfrm>
                    <a:prstGeom prst="rect">
                      <a:avLst/>
                    </a:prstGeom>
                    <a:noFill/>
                    <a:ln>
                      <a:noFill/>
                    </a:ln>
                  </pic:spPr>
                </pic:pic>
              </a:graphicData>
            </a:graphic>
          </wp:inline>
        </w:drawing>
      </w:r>
    </w:p>
    <w:p w:rsidR="000C46DC" w:rsidRPr="00A56D8D" w:rsidRDefault="000C46DC" w:rsidP="000C46DC">
      <w:pPr>
        <w:pStyle w:val="Caption"/>
        <w:jc w:val="center"/>
        <w:rPr>
          <w:rFonts w:ascii="Times New Roman" w:eastAsia="Arial" w:hAnsi="Times New Roman"/>
          <w:b/>
          <w:i w:val="0"/>
          <w:color w:val="000000" w:themeColor="text1"/>
          <w:sz w:val="24"/>
          <w:szCs w:val="24"/>
        </w:rPr>
      </w:pPr>
      <w:bookmarkStart w:id="20" w:name="_Toc512209921"/>
      <w:r>
        <w:rPr>
          <w:rFonts w:ascii="Times New Roman" w:hAnsi="Times New Roman"/>
          <w:b/>
          <w:i w:val="0"/>
          <w:color w:val="000000" w:themeColor="text1"/>
          <w:sz w:val="24"/>
          <w:szCs w:val="24"/>
        </w:rPr>
        <w:t>Fig 4.2 Python Code for Play-Event Process</w:t>
      </w:r>
      <w:bookmarkEnd w:id="20"/>
    </w:p>
    <w:p w:rsidR="00C45C8A" w:rsidRDefault="00C45C8A" w:rsidP="004E1AB5">
      <w:pPr>
        <w:spacing w:line="360" w:lineRule="auto"/>
        <w:ind w:right="100"/>
        <w:jc w:val="both"/>
        <w:rPr>
          <w:rFonts w:ascii="Times New Roman" w:eastAsia="Arial" w:hAnsi="Times New Roman"/>
          <w:b/>
          <w:sz w:val="28"/>
          <w:szCs w:val="28"/>
        </w:rPr>
      </w:pPr>
    </w:p>
    <w:p w:rsidR="00D53124" w:rsidRDefault="00BE263D" w:rsidP="004E1AB5">
      <w:pPr>
        <w:spacing w:line="360" w:lineRule="auto"/>
        <w:ind w:right="100"/>
        <w:jc w:val="both"/>
        <w:rPr>
          <w:rFonts w:ascii="Times New Roman" w:eastAsia="Arial" w:hAnsi="Times New Roman"/>
          <w:b/>
          <w:sz w:val="28"/>
          <w:szCs w:val="28"/>
        </w:rPr>
      </w:pPr>
      <w:r w:rsidRPr="00BE263D">
        <w:rPr>
          <w:rFonts w:ascii="Times New Roman" w:eastAsia="Arial" w:hAnsi="Times New Roman"/>
          <w:b/>
          <w:sz w:val="28"/>
          <w:szCs w:val="28"/>
        </w:rPr>
        <w:t>(iii)Push button process:</w:t>
      </w:r>
    </w:p>
    <w:p w:rsidR="00C45C8A" w:rsidRDefault="00BE263D" w:rsidP="00C45C8A">
      <w:pPr>
        <w:spacing w:line="360" w:lineRule="auto"/>
        <w:ind w:right="100" w:firstLine="720"/>
        <w:jc w:val="both"/>
        <w:rPr>
          <w:rFonts w:ascii="Times New Roman" w:eastAsia="Arial" w:hAnsi="Times New Roman"/>
          <w:sz w:val="24"/>
          <w:szCs w:val="24"/>
        </w:rPr>
      </w:pPr>
      <w:r w:rsidRPr="00BE263D">
        <w:rPr>
          <w:rFonts w:ascii="Times New Roman" w:eastAsia="Gautami" w:hAnsi="Times New Roman"/>
          <w:b/>
          <w:sz w:val="24"/>
          <w:szCs w:val="24"/>
        </w:rPr>
        <w:t>​</w:t>
      </w:r>
      <w:r w:rsidRPr="00BE263D">
        <w:rPr>
          <w:rFonts w:ascii="Times New Roman" w:eastAsia="Arial" w:hAnsi="Times New Roman"/>
          <w:sz w:val="24"/>
          <w:szCs w:val="24"/>
        </w:rPr>
        <w:t xml:space="preserve">This process acts </w:t>
      </w:r>
      <w:r>
        <w:rPr>
          <w:rFonts w:ascii="Times New Roman" w:eastAsia="Arial" w:hAnsi="Times New Roman"/>
          <w:noProof/>
          <w:sz w:val="24"/>
          <w:szCs w:val="24"/>
        </w:rPr>
        <w:t>as</w:t>
      </w:r>
      <w:r w:rsidRPr="00BE263D">
        <w:rPr>
          <w:rFonts w:ascii="Times New Roman" w:eastAsia="Arial" w:hAnsi="Times New Roman"/>
          <w:sz w:val="24"/>
          <w:szCs w:val="24"/>
        </w:rPr>
        <w:t xml:space="preserve"> an interface between </w:t>
      </w:r>
      <w:r>
        <w:rPr>
          <w:rFonts w:ascii="Times New Roman" w:eastAsia="Arial" w:hAnsi="Times New Roman"/>
          <w:sz w:val="24"/>
          <w:szCs w:val="24"/>
        </w:rPr>
        <w:t xml:space="preserve">the </w:t>
      </w:r>
      <w:r w:rsidRPr="00BE263D">
        <w:rPr>
          <w:rFonts w:ascii="Times New Roman" w:eastAsia="Arial" w:hAnsi="Times New Roman"/>
          <w:noProof/>
          <w:sz w:val="24"/>
          <w:szCs w:val="24"/>
        </w:rPr>
        <w:t>user</w:t>
      </w:r>
      <w:r w:rsidRPr="00BE263D">
        <w:rPr>
          <w:rFonts w:ascii="Times New Roman" w:eastAsia="Arial" w:hAnsi="Times New Roman"/>
          <w:sz w:val="24"/>
          <w:szCs w:val="24"/>
        </w:rPr>
        <w:t xml:space="preserve"> and thepython program. It uses simple </w:t>
      </w:r>
      <w:r>
        <w:rPr>
          <w:rFonts w:ascii="Times New Roman" w:eastAsia="Arial" w:hAnsi="Times New Roman"/>
          <w:noProof/>
          <w:sz w:val="24"/>
          <w:szCs w:val="24"/>
        </w:rPr>
        <w:t>L</w:t>
      </w:r>
      <w:r w:rsidRPr="00BE263D">
        <w:rPr>
          <w:rFonts w:ascii="Times New Roman" w:eastAsia="Arial" w:hAnsi="Times New Roman"/>
          <w:noProof/>
          <w:sz w:val="24"/>
          <w:szCs w:val="24"/>
        </w:rPr>
        <w:t>inux</w:t>
      </w:r>
      <w:r w:rsidRPr="00BE263D">
        <w:rPr>
          <w:rFonts w:ascii="Times New Roman" w:eastAsia="Arial" w:hAnsi="Times New Roman"/>
          <w:sz w:val="24"/>
          <w:szCs w:val="24"/>
        </w:rPr>
        <w:t xml:space="preserve"> files as a medium to communicate with the program. It </w:t>
      </w:r>
      <w:r>
        <w:rPr>
          <w:rFonts w:ascii="Times New Roman" w:eastAsia="Arial" w:hAnsi="Times New Roman"/>
          <w:noProof/>
          <w:sz w:val="24"/>
          <w:szCs w:val="24"/>
        </w:rPr>
        <w:t>mere</w:t>
      </w:r>
      <w:r w:rsidRPr="00BE263D">
        <w:rPr>
          <w:rFonts w:ascii="Times New Roman" w:eastAsia="Arial" w:hAnsi="Times New Roman"/>
          <w:noProof/>
          <w:sz w:val="24"/>
          <w:szCs w:val="24"/>
        </w:rPr>
        <w:t>lyupdate</w:t>
      </w:r>
      <w:r>
        <w:rPr>
          <w:rFonts w:ascii="Times New Roman" w:eastAsia="Arial" w:hAnsi="Times New Roman"/>
          <w:noProof/>
          <w:sz w:val="24"/>
          <w:szCs w:val="24"/>
        </w:rPr>
        <w:t>s</w:t>
      </w:r>
      <w:r w:rsidRPr="00BE263D">
        <w:rPr>
          <w:rFonts w:ascii="Times New Roman" w:eastAsia="Arial" w:hAnsi="Times New Roman"/>
          <w:sz w:val="24"/>
          <w:szCs w:val="24"/>
        </w:rPr>
        <w:t xml:space="preserve"> the status of </w:t>
      </w:r>
      <w:r w:rsidRPr="00BE263D">
        <w:rPr>
          <w:rFonts w:ascii="Times New Roman" w:eastAsia="Arial" w:hAnsi="Times New Roman"/>
          <w:noProof/>
          <w:sz w:val="24"/>
          <w:szCs w:val="24"/>
        </w:rPr>
        <w:t>files</w:t>
      </w:r>
      <w:r w:rsidRPr="00BE263D">
        <w:rPr>
          <w:rFonts w:ascii="Times New Roman" w:eastAsia="Arial" w:hAnsi="Times New Roman"/>
          <w:sz w:val="24"/>
          <w:szCs w:val="24"/>
        </w:rPr>
        <w:t xml:space="preserve"> from false </w:t>
      </w:r>
      <w:r w:rsidRPr="00971C0A">
        <w:rPr>
          <w:rFonts w:ascii="Times New Roman" w:eastAsia="Arial" w:hAnsi="Times New Roman"/>
          <w:noProof/>
          <w:sz w:val="24"/>
          <w:szCs w:val="24"/>
        </w:rPr>
        <w:t>to</w:t>
      </w:r>
      <w:r w:rsidR="00971C0A">
        <w:rPr>
          <w:rFonts w:ascii="Times New Roman" w:eastAsia="Arial" w:hAnsi="Times New Roman"/>
          <w:noProof/>
          <w:sz w:val="24"/>
          <w:szCs w:val="24"/>
        </w:rPr>
        <w:t xml:space="preserve"> the</w:t>
      </w:r>
      <w:r w:rsidRPr="00971C0A">
        <w:rPr>
          <w:rFonts w:ascii="Times New Roman" w:eastAsia="Arial" w:hAnsi="Times New Roman"/>
          <w:noProof/>
          <w:sz w:val="24"/>
          <w:szCs w:val="24"/>
        </w:rPr>
        <w:t xml:space="preserve"> right</w:t>
      </w:r>
      <w:r>
        <w:rPr>
          <w:rFonts w:ascii="Times New Roman" w:eastAsia="Arial" w:hAnsi="Times New Roman"/>
          <w:sz w:val="24"/>
          <w:szCs w:val="24"/>
        </w:rPr>
        <w:t>,</w:t>
      </w:r>
      <w:r w:rsidR="00971C0A">
        <w:rPr>
          <w:rFonts w:ascii="Times New Roman" w:eastAsia="Arial" w:hAnsi="Times New Roman"/>
          <w:noProof/>
          <w:sz w:val="24"/>
          <w:szCs w:val="24"/>
        </w:rPr>
        <w:t>or vice</w:t>
      </w:r>
      <w:r>
        <w:rPr>
          <w:rFonts w:ascii="Times New Roman" w:eastAsia="Arial" w:hAnsi="Times New Roman"/>
          <w:noProof/>
          <w:sz w:val="24"/>
          <w:szCs w:val="24"/>
        </w:rPr>
        <w:t>-</w:t>
      </w:r>
      <w:r w:rsidRPr="00971C0A">
        <w:rPr>
          <w:rFonts w:ascii="Times New Roman" w:eastAsia="Arial" w:hAnsi="Times New Roman"/>
          <w:noProof/>
          <w:sz w:val="24"/>
          <w:szCs w:val="24"/>
        </w:rPr>
        <w:t>versa</w:t>
      </w:r>
      <w:r w:rsidRPr="00BE263D">
        <w:rPr>
          <w:rFonts w:ascii="Times New Roman" w:eastAsia="Arial" w:hAnsi="Times New Roman"/>
          <w:sz w:val="24"/>
          <w:szCs w:val="24"/>
        </w:rPr>
        <w:t xml:space="preserve"> and the program consumes that status to perform the tasks accordingly.</w:t>
      </w:r>
    </w:p>
    <w:p w:rsidR="00C45C8A" w:rsidRDefault="00C45C8A" w:rsidP="00C45C8A">
      <w:pPr>
        <w:spacing w:line="360" w:lineRule="auto"/>
        <w:ind w:right="100" w:firstLine="720"/>
        <w:jc w:val="both"/>
        <w:rPr>
          <w:rFonts w:ascii="Times New Roman" w:eastAsia="Arial" w:hAnsi="Times New Roman"/>
          <w:sz w:val="24"/>
          <w:szCs w:val="24"/>
        </w:rPr>
      </w:pPr>
    </w:p>
    <w:p w:rsidR="00C45C8A" w:rsidRDefault="00C45C8A" w:rsidP="00C45C8A">
      <w:pPr>
        <w:spacing w:line="360" w:lineRule="auto"/>
        <w:ind w:right="100" w:firstLine="720"/>
        <w:jc w:val="both"/>
        <w:rPr>
          <w:rFonts w:ascii="Times New Roman" w:eastAsia="Arial" w:hAnsi="Times New Roman"/>
          <w:sz w:val="24"/>
          <w:szCs w:val="24"/>
        </w:rPr>
      </w:pPr>
    </w:p>
    <w:p w:rsidR="00C45C8A" w:rsidRPr="00C45C8A" w:rsidRDefault="00C45C8A" w:rsidP="00E2531F">
      <w:pPr>
        <w:spacing w:line="360" w:lineRule="auto"/>
        <w:ind w:right="100" w:firstLine="720"/>
        <w:jc w:val="center"/>
        <w:rPr>
          <w:rFonts w:ascii="Times New Roman" w:eastAsia="Arial" w:hAnsi="Times New Roman"/>
          <w:sz w:val="24"/>
          <w:szCs w:val="24"/>
        </w:rPr>
      </w:pPr>
      <w:r>
        <w:rPr>
          <w:noProof/>
        </w:rPr>
        <w:drawing>
          <wp:inline distT="0" distB="0" distL="0" distR="0">
            <wp:extent cx="4657725" cy="6791325"/>
            <wp:effectExtent l="0" t="0" r="9525" b="9525"/>
            <wp:docPr id="12" name="Picture 12" descr="C:\Users\User\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3.png"/>
                    <pic:cNvPicPr>
                      <a:picLocks noChangeAspect="1" noChangeArrowheads="1"/>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211" t="541" b="3108"/>
                    <a:stretch/>
                  </pic:blipFill>
                  <pic:spPr bwMode="auto">
                    <a:xfrm>
                      <a:off x="0" y="0"/>
                      <a:ext cx="4657725" cy="67913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2531F" w:rsidRPr="00A56D8D" w:rsidRDefault="00E2531F" w:rsidP="00E2531F">
      <w:pPr>
        <w:pStyle w:val="Caption"/>
        <w:ind w:left="720" w:firstLine="720"/>
        <w:rPr>
          <w:rFonts w:ascii="Times New Roman" w:eastAsia="Arial" w:hAnsi="Times New Roman"/>
          <w:b/>
          <w:i w:val="0"/>
          <w:color w:val="000000" w:themeColor="text1"/>
          <w:sz w:val="24"/>
          <w:szCs w:val="24"/>
        </w:rPr>
      </w:pPr>
      <w:bookmarkStart w:id="21" w:name="_Toc512209922"/>
      <w:r>
        <w:rPr>
          <w:rFonts w:ascii="Times New Roman" w:hAnsi="Times New Roman"/>
          <w:b/>
          <w:i w:val="0"/>
          <w:color w:val="000000" w:themeColor="text1"/>
          <w:sz w:val="24"/>
          <w:szCs w:val="24"/>
        </w:rPr>
        <w:t>Fig 4.3 Python Code for Push Button Process</w:t>
      </w:r>
      <w:bookmarkEnd w:id="21"/>
    </w:p>
    <w:p w:rsidR="00153560" w:rsidRDefault="00153560" w:rsidP="00BE263D">
      <w:pPr>
        <w:spacing w:line="360" w:lineRule="auto"/>
        <w:ind w:right="140"/>
        <w:jc w:val="both"/>
        <w:rPr>
          <w:rFonts w:ascii="Times New Roman" w:eastAsia="Arial" w:hAnsi="Times New Roman"/>
          <w:b/>
          <w:sz w:val="28"/>
          <w:szCs w:val="28"/>
        </w:rPr>
      </w:pPr>
    </w:p>
    <w:p w:rsidR="00D53124" w:rsidRDefault="00BE263D" w:rsidP="00BE263D">
      <w:pPr>
        <w:spacing w:line="360" w:lineRule="auto"/>
        <w:ind w:right="140"/>
        <w:jc w:val="both"/>
        <w:rPr>
          <w:rFonts w:ascii="Times New Roman" w:eastAsia="Arial" w:hAnsi="Times New Roman"/>
          <w:b/>
          <w:sz w:val="28"/>
          <w:szCs w:val="28"/>
        </w:rPr>
      </w:pPr>
      <w:r w:rsidRPr="004E1AB5">
        <w:rPr>
          <w:rFonts w:ascii="Times New Roman" w:eastAsia="Arial" w:hAnsi="Times New Roman"/>
          <w:b/>
          <w:sz w:val="28"/>
          <w:szCs w:val="28"/>
        </w:rPr>
        <w:lastRenderedPageBreak/>
        <w:t>Hardware design:</w:t>
      </w:r>
    </w:p>
    <w:p w:rsidR="00BE263D" w:rsidRPr="00D53124" w:rsidRDefault="00BE263D" w:rsidP="00D53124">
      <w:pPr>
        <w:spacing w:line="360" w:lineRule="auto"/>
        <w:ind w:right="140" w:firstLine="720"/>
        <w:jc w:val="both"/>
        <w:rPr>
          <w:rFonts w:ascii="Times New Roman" w:eastAsia="Arial" w:hAnsi="Times New Roman"/>
          <w:b/>
          <w:sz w:val="28"/>
          <w:szCs w:val="28"/>
        </w:rPr>
      </w:pPr>
      <w:r w:rsidRPr="00BE263D">
        <w:rPr>
          <w:rFonts w:ascii="Times New Roman" w:eastAsia="Gautami" w:hAnsi="Times New Roman"/>
          <w:b/>
          <w:sz w:val="24"/>
          <w:szCs w:val="24"/>
        </w:rPr>
        <w:t>​</w:t>
      </w:r>
      <w:r w:rsidRPr="00BE263D">
        <w:rPr>
          <w:rFonts w:ascii="Times New Roman" w:eastAsia="Arial" w:hAnsi="Times New Roman"/>
          <w:sz w:val="24"/>
          <w:szCs w:val="24"/>
        </w:rPr>
        <w:t xml:space="preserve">Project hardware consists of Raspberry </w:t>
      </w:r>
      <w:r>
        <w:rPr>
          <w:rFonts w:ascii="Times New Roman" w:eastAsia="Arial" w:hAnsi="Times New Roman"/>
          <w:noProof/>
          <w:sz w:val="24"/>
          <w:szCs w:val="24"/>
        </w:rPr>
        <w:t>P</w:t>
      </w:r>
      <w:r w:rsidRPr="00BE263D">
        <w:rPr>
          <w:rFonts w:ascii="Times New Roman" w:eastAsia="Arial" w:hAnsi="Times New Roman"/>
          <w:noProof/>
          <w:sz w:val="24"/>
          <w:szCs w:val="24"/>
        </w:rPr>
        <w:t>i</w:t>
      </w:r>
      <w:r w:rsidRPr="00BE263D">
        <w:rPr>
          <w:rFonts w:ascii="Times New Roman" w:eastAsia="Arial" w:hAnsi="Times New Roman"/>
          <w:sz w:val="24"/>
          <w:szCs w:val="24"/>
        </w:rPr>
        <w:t xml:space="preserve"> as </w:t>
      </w:r>
      <w:r>
        <w:rPr>
          <w:rFonts w:ascii="Times New Roman" w:eastAsia="Arial" w:hAnsi="Times New Roman"/>
          <w:sz w:val="24"/>
          <w:szCs w:val="24"/>
        </w:rPr>
        <w:t xml:space="preserve">a </w:t>
      </w:r>
      <w:r w:rsidRPr="00BE263D">
        <w:rPr>
          <w:rFonts w:ascii="Times New Roman" w:eastAsia="Arial" w:hAnsi="Times New Roman"/>
          <w:noProof/>
          <w:sz w:val="24"/>
          <w:szCs w:val="24"/>
        </w:rPr>
        <w:t>system</w:t>
      </w:r>
      <w:r w:rsidRPr="00BE263D">
        <w:rPr>
          <w:rFonts w:ascii="Times New Roman" w:eastAsia="Arial" w:hAnsi="Times New Roman"/>
          <w:sz w:val="24"/>
          <w:szCs w:val="24"/>
        </w:rPr>
        <w:t xml:space="preserve"> on </w:t>
      </w:r>
      <w:r>
        <w:rPr>
          <w:rFonts w:ascii="Times New Roman" w:eastAsia="Arial" w:hAnsi="Times New Roman"/>
          <w:sz w:val="24"/>
          <w:szCs w:val="24"/>
        </w:rPr>
        <w:t xml:space="preserve">a </w:t>
      </w:r>
      <w:r w:rsidRPr="00BE263D">
        <w:rPr>
          <w:rFonts w:ascii="Times New Roman" w:eastAsia="Arial" w:hAnsi="Times New Roman"/>
          <w:noProof/>
          <w:sz w:val="24"/>
          <w:szCs w:val="24"/>
        </w:rPr>
        <w:t>chip</w:t>
      </w:r>
      <w:r w:rsidRPr="00BE263D">
        <w:rPr>
          <w:rFonts w:ascii="Times New Roman" w:eastAsia="Arial" w:hAnsi="Times New Roman"/>
          <w:sz w:val="24"/>
          <w:szCs w:val="24"/>
        </w:rPr>
        <w:t xml:space="preserve">, speaker foraudio, camera to take document picture, and push buttons which </w:t>
      </w:r>
      <w:r w:rsidRPr="00BE263D">
        <w:rPr>
          <w:rFonts w:ascii="Times New Roman" w:eastAsia="Arial" w:hAnsi="Times New Roman"/>
          <w:noProof/>
          <w:sz w:val="24"/>
          <w:szCs w:val="24"/>
        </w:rPr>
        <w:t>act</w:t>
      </w:r>
      <w:r w:rsidRPr="00BE263D">
        <w:rPr>
          <w:rFonts w:ascii="Times New Roman" w:eastAsia="Arial" w:hAnsi="Times New Roman"/>
          <w:sz w:val="24"/>
          <w:szCs w:val="24"/>
        </w:rPr>
        <w:t xml:space="preserve"> as an interface between </w:t>
      </w:r>
      <w:r>
        <w:rPr>
          <w:rFonts w:ascii="Times New Roman" w:eastAsia="Arial" w:hAnsi="Times New Roman"/>
          <w:sz w:val="24"/>
          <w:szCs w:val="24"/>
        </w:rPr>
        <w:t xml:space="preserve">the </w:t>
      </w:r>
      <w:r w:rsidRPr="00BE263D">
        <w:rPr>
          <w:rFonts w:ascii="Times New Roman" w:eastAsia="Arial" w:hAnsi="Times New Roman"/>
          <w:noProof/>
          <w:sz w:val="24"/>
          <w:szCs w:val="24"/>
        </w:rPr>
        <w:t>user</w:t>
      </w:r>
      <w:r w:rsidRPr="00BE263D">
        <w:rPr>
          <w:rFonts w:ascii="Times New Roman" w:eastAsia="Arial" w:hAnsi="Times New Roman"/>
          <w:sz w:val="24"/>
          <w:szCs w:val="24"/>
        </w:rPr>
        <w:t xml:space="preserve">, and software. After developing and installing software using python programming, push buttons can be connected to raspberry pi using jumper wires. As raspberry pi pre-configured with the required circuits internally for pull-up and pull-down resistor implementation, there is no need to design external </w:t>
      </w:r>
      <w:r w:rsidRPr="00BE263D">
        <w:rPr>
          <w:rFonts w:ascii="Times New Roman" w:eastAsia="Arial" w:hAnsi="Times New Roman"/>
          <w:noProof/>
          <w:sz w:val="24"/>
          <w:szCs w:val="24"/>
        </w:rPr>
        <w:t>circuits</w:t>
      </w:r>
      <w:r w:rsidRPr="00BE263D">
        <w:rPr>
          <w:rFonts w:ascii="Times New Roman" w:eastAsia="Arial" w:hAnsi="Times New Roman"/>
          <w:sz w:val="24"/>
          <w:szCs w:val="24"/>
        </w:rPr>
        <w:t xml:space="preserve"> for the same purpose. Camera and speakers can be connected to raspberry pi using USB ports.</w:t>
      </w:r>
      <w:bookmarkStart w:id="22" w:name="_Toc511650765"/>
    </w:p>
    <w:p w:rsidR="00E2531F" w:rsidRPr="00A56D8D" w:rsidRDefault="007D532C" w:rsidP="00E2531F">
      <w:pPr>
        <w:pStyle w:val="Caption"/>
        <w:jc w:val="center"/>
        <w:rPr>
          <w:rFonts w:ascii="Times New Roman" w:eastAsia="Arial" w:hAnsi="Times New Roman"/>
          <w:b/>
          <w:i w:val="0"/>
          <w:color w:val="000000" w:themeColor="text1"/>
          <w:sz w:val="24"/>
          <w:szCs w:val="24"/>
        </w:rPr>
      </w:pPr>
      <w:bookmarkStart w:id="23" w:name="_Toc512209923"/>
      <w:r>
        <w:rPr>
          <w:noProof/>
        </w:rPr>
        <w:drawing>
          <wp:inline distT="0" distB="0" distL="0" distR="0">
            <wp:extent cx="5486400" cy="4539865"/>
            <wp:effectExtent l="0" t="0" r="0" b="0"/>
            <wp:docPr id="13" name="Picture 13" descr="C:\Users\User\AppData\Local\Microsoft\Windows\INetCache\Content.Word\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circuit.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4539865"/>
                    </a:xfrm>
                    <a:prstGeom prst="rect">
                      <a:avLst/>
                    </a:prstGeom>
                    <a:noFill/>
                    <a:ln>
                      <a:noFill/>
                    </a:ln>
                  </pic:spPr>
                </pic:pic>
              </a:graphicData>
            </a:graphic>
          </wp:inline>
        </w:drawing>
      </w:r>
      <w:bookmarkStart w:id="24" w:name="_Toc511933303"/>
      <w:r w:rsidR="00E2531F">
        <w:rPr>
          <w:rFonts w:ascii="Times New Roman" w:hAnsi="Times New Roman"/>
          <w:b/>
          <w:i w:val="0"/>
          <w:color w:val="000000" w:themeColor="text1"/>
          <w:sz w:val="24"/>
          <w:szCs w:val="24"/>
        </w:rPr>
        <w:t xml:space="preserve">Fig 4.4 </w:t>
      </w:r>
      <w:bookmarkEnd w:id="24"/>
      <w:r w:rsidR="00E2531F">
        <w:rPr>
          <w:rFonts w:ascii="Times New Roman" w:hAnsi="Times New Roman"/>
          <w:b/>
          <w:i w:val="0"/>
          <w:color w:val="000000" w:themeColor="text1"/>
          <w:sz w:val="24"/>
          <w:szCs w:val="24"/>
        </w:rPr>
        <w:t>Hardware Schematic Diagram</w:t>
      </w:r>
      <w:bookmarkEnd w:id="23"/>
    </w:p>
    <w:p w:rsidR="004E1AB5" w:rsidRPr="00D313E4" w:rsidRDefault="004E1AB5" w:rsidP="00D313E4"/>
    <w:p w:rsidR="004B787C" w:rsidRPr="00D313E4" w:rsidRDefault="00D313E4" w:rsidP="00D313E4">
      <w:pPr>
        <w:pStyle w:val="Heading1"/>
        <w:jc w:val="center"/>
        <w:rPr>
          <w:rFonts w:ascii="Times New Roman" w:eastAsia="Arial" w:hAnsi="Times New Roman" w:cs="Times New Roman"/>
          <w:b/>
          <w:color w:val="auto"/>
          <w:sz w:val="24"/>
          <w:szCs w:val="24"/>
        </w:rPr>
      </w:pPr>
      <w:bookmarkStart w:id="25" w:name="_Toc511688031"/>
      <w:r w:rsidRPr="00D313E4">
        <w:rPr>
          <w:rFonts w:ascii="Times New Roman" w:hAnsi="Times New Roman" w:cs="Times New Roman"/>
          <w:b/>
          <w:color w:val="auto"/>
        </w:rPr>
        <w:t xml:space="preserve">Chapter 5:Implementation </w:t>
      </w:r>
      <w:r w:rsidR="00F733B8" w:rsidRPr="00D313E4">
        <w:rPr>
          <w:rFonts w:ascii="Times New Roman" w:hAnsi="Times New Roman" w:cs="Times New Roman"/>
          <w:b/>
          <w:color w:val="auto"/>
        </w:rPr>
        <w:t>and</w:t>
      </w:r>
      <w:r w:rsidRPr="00D313E4">
        <w:rPr>
          <w:rFonts w:ascii="Times New Roman" w:hAnsi="Times New Roman" w:cs="Times New Roman"/>
          <w:b/>
          <w:color w:val="auto"/>
        </w:rPr>
        <w:t xml:space="preserve"> Test</w:t>
      </w:r>
      <w:bookmarkEnd w:id="22"/>
      <w:bookmarkEnd w:id="25"/>
    </w:p>
    <w:p w:rsidR="00BE263D" w:rsidRDefault="00BE263D" w:rsidP="00BE263D">
      <w:pPr>
        <w:spacing w:line="267" w:lineRule="auto"/>
        <w:ind w:right="40"/>
        <w:rPr>
          <w:rFonts w:ascii="Arial" w:eastAsia="Arial" w:hAnsi="Arial"/>
          <w:b/>
        </w:rPr>
      </w:pPr>
    </w:p>
    <w:p w:rsidR="00D53124" w:rsidRDefault="00BE263D" w:rsidP="00BE263D">
      <w:pPr>
        <w:spacing w:line="360" w:lineRule="auto"/>
        <w:ind w:right="40"/>
        <w:jc w:val="both"/>
        <w:rPr>
          <w:rFonts w:ascii="Times New Roman" w:eastAsia="Arial" w:hAnsi="Times New Roman"/>
          <w:b/>
          <w:sz w:val="28"/>
          <w:szCs w:val="28"/>
        </w:rPr>
      </w:pPr>
      <w:r w:rsidRPr="00BE263D">
        <w:rPr>
          <w:rFonts w:ascii="Times New Roman" w:eastAsia="Arial" w:hAnsi="Times New Roman"/>
          <w:b/>
          <w:sz w:val="28"/>
          <w:szCs w:val="28"/>
        </w:rPr>
        <w:lastRenderedPageBreak/>
        <w:t>Implementation:</w:t>
      </w:r>
    </w:p>
    <w:p w:rsidR="00BE263D" w:rsidRPr="00BE263D" w:rsidRDefault="00BE263D" w:rsidP="00D53124">
      <w:pPr>
        <w:spacing w:line="360" w:lineRule="auto"/>
        <w:ind w:right="40" w:firstLine="360"/>
        <w:jc w:val="both"/>
        <w:rPr>
          <w:rFonts w:ascii="Times New Roman" w:eastAsia="Arial" w:hAnsi="Times New Roman"/>
          <w:sz w:val="24"/>
          <w:szCs w:val="24"/>
        </w:rPr>
      </w:pPr>
      <w:r w:rsidRPr="00BE263D">
        <w:rPr>
          <w:rFonts w:ascii="Times New Roman" w:eastAsia="Gautami" w:hAnsi="Times New Roman"/>
          <w:b/>
          <w:sz w:val="24"/>
          <w:szCs w:val="24"/>
        </w:rPr>
        <w:t>​</w:t>
      </w:r>
      <w:r w:rsidRPr="00BE263D">
        <w:rPr>
          <w:rFonts w:ascii="Times New Roman" w:eastAsia="Arial" w:hAnsi="Times New Roman"/>
          <w:sz w:val="24"/>
          <w:szCs w:val="24"/>
        </w:rPr>
        <w:t xml:space="preserve">After setting up the raspberry pi, installing required software, and connectingexternal hardware, now </w:t>
      </w:r>
      <w:r w:rsidRPr="00BE263D">
        <w:rPr>
          <w:rFonts w:ascii="Times New Roman" w:eastAsia="Arial" w:hAnsi="Times New Roman"/>
          <w:noProof/>
          <w:sz w:val="24"/>
          <w:szCs w:val="24"/>
        </w:rPr>
        <w:t>it</w:t>
      </w:r>
      <w:r>
        <w:rPr>
          <w:rFonts w:ascii="Times New Roman" w:eastAsia="Arial" w:hAnsi="Times New Roman"/>
          <w:noProof/>
          <w:sz w:val="24"/>
          <w:szCs w:val="24"/>
        </w:rPr>
        <w:t xml:space="preserve"> i</w:t>
      </w:r>
      <w:r w:rsidRPr="00BE263D">
        <w:rPr>
          <w:rFonts w:ascii="Times New Roman" w:eastAsia="Arial" w:hAnsi="Times New Roman"/>
          <w:noProof/>
          <w:sz w:val="24"/>
          <w:szCs w:val="24"/>
        </w:rPr>
        <w:t>s</w:t>
      </w:r>
      <w:r w:rsidRPr="00BE263D">
        <w:rPr>
          <w:rFonts w:ascii="Times New Roman" w:eastAsia="Arial" w:hAnsi="Times New Roman"/>
          <w:sz w:val="24"/>
          <w:szCs w:val="24"/>
        </w:rPr>
        <w:t xml:space="preserve"> time to explain the flow of </w:t>
      </w:r>
      <w:r>
        <w:rPr>
          <w:rFonts w:ascii="Times New Roman" w:eastAsia="Arial" w:hAnsi="Times New Roman"/>
          <w:sz w:val="24"/>
          <w:szCs w:val="24"/>
        </w:rPr>
        <w:t xml:space="preserve">the </w:t>
      </w:r>
      <w:r w:rsidRPr="00BE263D">
        <w:rPr>
          <w:rFonts w:ascii="Times New Roman" w:eastAsia="Arial" w:hAnsi="Times New Roman"/>
          <w:noProof/>
          <w:sz w:val="24"/>
          <w:szCs w:val="24"/>
        </w:rPr>
        <w:t>program</w:t>
      </w:r>
      <w:r w:rsidRPr="00BE263D">
        <w:rPr>
          <w:rFonts w:ascii="Times New Roman" w:eastAsia="Arial" w:hAnsi="Times New Roman"/>
          <w:sz w:val="24"/>
          <w:szCs w:val="24"/>
        </w:rPr>
        <w:t xml:space="preserve"> which means how the program is implemented for </w:t>
      </w:r>
      <w:r>
        <w:rPr>
          <w:rFonts w:ascii="Times New Roman" w:eastAsia="Arial" w:hAnsi="Times New Roman"/>
          <w:sz w:val="24"/>
          <w:szCs w:val="24"/>
        </w:rPr>
        <w:t xml:space="preserve">the </w:t>
      </w:r>
      <w:r w:rsidRPr="00BE263D">
        <w:rPr>
          <w:rFonts w:ascii="Times New Roman" w:eastAsia="Arial" w:hAnsi="Times New Roman"/>
          <w:noProof/>
          <w:sz w:val="24"/>
          <w:szCs w:val="24"/>
        </w:rPr>
        <w:t>user</w:t>
      </w:r>
      <w:r w:rsidRPr="00BE263D">
        <w:rPr>
          <w:rFonts w:ascii="Times New Roman" w:eastAsia="Arial" w:hAnsi="Times New Roman"/>
          <w:sz w:val="24"/>
          <w:szCs w:val="24"/>
        </w:rPr>
        <w:t xml:space="preserve"> to experience the work of the device. As we </w:t>
      </w:r>
      <w:r w:rsidRPr="00BE263D">
        <w:rPr>
          <w:rFonts w:ascii="Times New Roman" w:eastAsia="Arial" w:hAnsi="Times New Roman"/>
          <w:noProof/>
          <w:sz w:val="24"/>
          <w:szCs w:val="24"/>
        </w:rPr>
        <w:t>know</w:t>
      </w:r>
      <w:r>
        <w:rPr>
          <w:rFonts w:ascii="Times New Roman" w:eastAsia="Arial" w:hAnsi="Times New Roman"/>
          <w:noProof/>
          <w:sz w:val="24"/>
          <w:szCs w:val="24"/>
        </w:rPr>
        <w:t>,</w:t>
      </w:r>
      <w:r w:rsidRPr="00BE263D">
        <w:rPr>
          <w:rFonts w:ascii="Times New Roman" w:eastAsia="Arial" w:hAnsi="Times New Roman"/>
          <w:sz w:val="24"/>
          <w:szCs w:val="24"/>
        </w:rPr>
        <w:t xml:space="preserve"> there are </w:t>
      </w:r>
      <w:r>
        <w:rPr>
          <w:rFonts w:ascii="Times New Roman" w:eastAsia="Arial" w:hAnsi="Times New Roman"/>
          <w:sz w:val="24"/>
          <w:szCs w:val="24"/>
        </w:rPr>
        <w:t xml:space="preserve">a </w:t>
      </w:r>
      <w:r w:rsidRPr="00BE263D">
        <w:rPr>
          <w:rFonts w:ascii="Times New Roman" w:eastAsia="Arial" w:hAnsi="Times New Roman"/>
          <w:noProof/>
          <w:sz w:val="24"/>
          <w:szCs w:val="24"/>
        </w:rPr>
        <w:t>couple</w:t>
      </w:r>
      <w:r w:rsidRPr="00BE263D">
        <w:rPr>
          <w:rFonts w:ascii="Times New Roman" w:eastAsia="Arial" w:hAnsi="Times New Roman"/>
          <w:sz w:val="24"/>
          <w:szCs w:val="24"/>
        </w:rPr>
        <w:t xml:space="preserve"> of buttons installed on the external circuit. These buttons are namely, start/end, stop, play, next, previous, volume up, and, </w:t>
      </w:r>
      <w:r w:rsidRPr="00BE263D">
        <w:rPr>
          <w:rFonts w:ascii="Times New Roman" w:eastAsia="Arial" w:hAnsi="Times New Roman"/>
          <w:noProof/>
          <w:sz w:val="24"/>
          <w:szCs w:val="24"/>
        </w:rPr>
        <w:t>volume</w:t>
      </w:r>
      <w:r w:rsidRPr="00BE263D">
        <w:rPr>
          <w:rFonts w:ascii="Times New Roman" w:eastAsia="Arial" w:hAnsi="Times New Roman"/>
          <w:sz w:val="24"/>
          <w:szCs w:val="24"/>
        </w:rPr>
        <w:t xml:space="preserve"> down. All these buttons have corresponding </w:t>
      </w:r>
      <w:r>
        <w:rPr>
          <w:rFonts w:ascii="Times New Roman" w:eastAsia="Arial" w:hAnsi="Times New Roman"/>
          <w:noProof/>
          <w:sz w:val="24"/>
          <w:szCs w:val="24"/>
        </w:rPr>
        <w:t>L</w:t>
      </w:r>
      <w:r w:rsidRPr="00BE263D">
        <w:rPr>
          <w:rFonts w:ascii="Times New Roman" w:eastAsia="Arial" w:hAnsi="Times New Roman"/>
          <w:noProof/>
          <w:sz w:val="24"/>
          <w:szCs w:val="24"/>
        </w:rPr>
        <w:t>inux</w:t>
      </w:r>
      <w:r w:rsidRPr="00BE263D">
        <w:rPr>
          <w:rFonts w:ascii="Times New Roman" w:eastAsia="Arial" w:hAnsi="Times New Roman"/>
          <w:sz w:val="24"/>
          <w:szCs w:val="24"/>
        </w:rPr>
        <w:t xml:space="preserve"> files associated with them such that, whenever </w:t>
      </w:r>
      <w:r>
        <w:rPr>
          <w:rFonts w:ascii="Times New Roman" w:eastAsia="Arial" w:hAnsi="Times New Roman"/>
          <w:sz w:val="24"/>
          <w:szCs w:val="24"/>
        </w:rPr>
        <w:t xml:space="preserve">the </w:t>
      </w:r>
      <w:r w:rsidRPr="00BE263D">
        <w:rPr>
          <w:rFonts w:ascii="Times New Roman" w:eastAsia="Arial" w:hAnsi="Times New Roman"/>
          <w:noProof/>
          <w:sz w:val="24"/>
          <w:szCs w:val="24"/>
        </w:rPr>
        <w:t>user</w:t>
      </w:r>
      <w:r w:rsidRPr="00BE263D">
        <w:rPr>
          <w:rFonts w:ascii="Times New Roman" w:eastAsia="Arial" w:hAnsi="Times New Roman"/>
          <w:sz w:val="24"/>
          <w:szCs w:val="24"/>
        </w:rPr>
        <w:t xml:space="preserve"> clicks the button it changes the status of the corresponding </w:t>
      </w:r>
      <w:r w:rsidRPr="00BE263D">
        <w:rPr>
          <w:rFonts w:ascii="Times New Roman" w:eastAsia="Arial" w:hAnsi="Times New Roman"/>
          <w:noProof/>
          <w:sz w:val="24"/>
          <w:szCs w:val="24"/>
        </w:rPr>
        <w:t>file</w:t>
      </w:r>
      <w:r w:rsidRPr="00BE263D">
        <w:rPr>
          <w:rFonts w:ascii="Times New Roman" w:eastAsia="Arial" w:hAnsi="Times New Roman"/>
          <w:sz w:val="24"/>
          <w:szCs w:val="24"/>
        </w:rPr>
        <w:t xml:space="preserve"> from </w:t>
      </w:r>
      <w:r>
        <w:rPr>
          <w:rFonts w:ascii="Times New Roman" w:eastAsia="Arial" w:hAnsi="Times New Roman"/>
          <w:noProof/>
          <w:sz w:val="24"/>
          <w:szCs w:val="24"/>
        </w:rPr>
        <w:t>accurat</w:t>
      </w:r>
      <w:r w:rsidRPr="00BE263D">
        <w:rPr>
          <w:rFonts w:ascii="Times New Roman" w:eastAsia="Arial" w:hAnsi="Times New Roman"/>
          <w:noProof/>
          <w:sz w:val="24"/>
          <w:szCs w:val="24"/>
        </w:rPr>
        <w:t>e</w:t>
      </w:r>
      <w:r w:rsidRPr="00BE263D">
        <w:rPr>
          <w:rFonts w:ascii="Times New Roman" w:eastAsia="Arial" w:hAnsi="Times New Roman"/>
          <w:sz w:val="24"/>
          <w:szCs w:val="24"/>
        </w:rPr>
        <w:t xml:space="preserve"> to false or vice versa. Python processes which are waiting for the status update will identify the change of </w:t>
      </w:r>
      <w:r w:rsidRPr="00BE263D">
        <w:rPr>
          <w:rFonts w:ascii="Times New Roman" w:eastAsia="Arial" w:hAnsi="Times New Roman"/>
          <w:noProof/>
          <w:sz w:val="24"/>
          <w:szCs w:val="24"/>
        </w:rPr>
        <w:t>status</w:t>
      </w:r>
      <w:r w:rsidRPr="00BE263D">
        <w:rPr>
          <w:rFonts w:ascii="Times New Roman" w:eastAsia="Arial" w:hAnsi="Times New Roman"/>
          <w:sz w:val="24"/>
          <w:szCs w:val="24"/>
        </w:rPr>
        <w:t xml:space="preserve"> and execute </w:t>
      </w:r>
      <w:r>
        <w:rPr>
          <w:rFonts w:ascii="Times New Roman" w:eastAsia="Arial" w:hAnsi="Times New Roman"/>
          <w:sz w:val="24"/>
          <w:szCs w:val="24"/>
        </w:rPr>
        <w:t xml:space="preserve">the </w:t>
      </w:r>
      <w:r w:rsidRPr="00BE263D">
        <w:rPr>
          <w:rFonts w:ascii="Times New Roman" w:eastAsia="Arial" w:hAnsi="Times New Roman"/>
          <w:noProof/>
          <w:sz w:val="24"/>
          <w:szCs w:val="24"/>
        </w:rPr>
        <w:t>appropriate</w:t>
      </w:r>
      <w:r w:rsidRPr="00BE263D">
        <w:rPr>
          <w:rFonts w:ascii="Times New Roman" w:eastAsia="Arial" w:hAnsi="Times New Roman"/>
          <w:sz w:val="24"/>
          <w:szCs w:val="24"/>
        </w:rPr>
        <w:t xml:space="preserve"> task. General process flow </w:t>
      </w:r>
      <w:r w:rsidRPr="00BE263D">
        <w:rPr>
          <w:rFonts w:ascii="Times New Roman" w:eastAsia="Arial" w:hAnsi="Times New Roman"/>
          <w:noProof/>
          <w:sz w:val="24"/>
          <w:szCs w:val="24"/>
        </w:rPr>
        <w:t>as described</w:t>
      </w:r>
      <w:r>
        <w:rPr>
          <w:rFonts w:ascii="Times New Roman" w:eastAsia="Arial" w:hAnsi="Times New Roman"/>
          <w:sz w:val="24"/>
          <w:szCs w:val="24"/>
        </w:rPr>
        <w:t xml:space="preserve"> in the following steps.</w:t>
      </w:r>
    </w:p>
    <w:p w:rsidR="00BE263D" w:rsidRPr="00BE263D" w:rsidRDefault="00BE263D" w:rsidP="00BE263D">
      <w:pPr>
        <w:numPr>
          <w:ilvl w:val="0"/>
          <w:numId w:val="4"/>
        </w:numPr>
        <w:tabs>
          <w:tab w:val="left" w:pos="720"/>
        </w:tabs>
        <w:spacing w:after="0" w:line="360" w:lineRule="auto"/>
        <w:ind w:left="720" w:hanging="360"/>
        <w:jc w:val="both"/>
        <w:rPr>
          <w:rFonts w:ascii="Times New Roman" w:eastAsia="Arial" w:hAnsi="Times New Roman"/>
          <w:sz w:val="24"/>
          <w:szCs w:val="24"/>
        </w:rPr>
      </w:pPr>
      <w:r w:rsidRPr="00BE263D">
        <w:rPr>
          <w:rFonts w:ascii="Times New Roman" w:eastAsia="Arial" w:hAnsi="Times New Roman"/>
          <w:sz w:val="24"/>
          <w:szCs w:val="24"/>
        </w:rPr>
        <w:t xml:space="preserve">As soon as the raspberry pi is turned on and operating system will be booted, this operating system, </w:t>
      </w:r>
      <w:r>
        <w:rPr>
          <w:rFonts w:ascii="Times New Roman" w:eastAsia="Arial" w:hAnsi="Times New Roman"/>
          <w:noProof/>
          <w:sz w:val="24"/>
          <w:szCs w:val="24"/>
        </w:rPr>
        <w:t>L</w:t>
      </w:r>
      <w:r w:rsidRPr="00BE263D">
        <w:rPr>
          <w:rFonts w:ascii="Times New Roman" w:eastAsia="Arial" w:hAnsi="Times New Roman"/>
          <w:noProof/>
          <w:sz w:val="24"/>
          <w:szCs w:val="24"/>
        </w:rPr>
        <w:t>inux</w:t>
      </w:r>
      <w:r w:rsidRPr="00BE263D">
        <w:rPr>
          <w:rFonts w:ascii="Times New Roman" w:eastAsia="Arial" w:hAnsi="Times New Roman"/>
          <w:sz w:val="24"/>
          <w:szCs w:val="24"/>
        </w:rPr>
        <w:t xml:space="preserve"> specifically will start three python processes namely (i)start-event process, (ii)play-event process, and (iii)push-button process.</w:t>
      </w:r>
    </w:p>
    <w:p w:rsidR="00BE263D" w:rsidRPr="00BE263D" w:rsidRDefault="00BE263D" w:rsidP="00BE263D">
      <w:pPr>
        <w:numPr>
          <w:ilvl w:val="0"/>
          <w:numId w:val="4"/>
        </w:numPr>
        <w:tabs>
          <w:tab w:val="left" w:pos="720"/>
        </w:tabs>
        <w:spacing w:after="0" w:line="360" w:lineRule="auto"/>
        <w:ind w:left="720" w:right="560" w:hanging="360"/>
        <w:jc w:val="both"/>
        <w:rPr>
          <w:rFonts w:ascii="Times New Roman" w:eastAsia="Arial" w:hAnsi="Times New Roman"/>
          <w:sz w:val="24"/>
          <w:szCs w:val="24"/>
        </w:rPr>
      </w:pPr>
      <w:r w:rsidRPr="00BE263D">
        <w:rPr>
          <w:rFonts w:ascii="Times New Roman" w:eastAsia="Arial" w:hAnsi="Times New Roman"/>
          <w:sz w:val="24"/>
          <w:szCs w:val="24"/>
        </w:rPr>
        <w:t xml:space="preserve">Start event process will spawn threads, which are lightweight processes, which can perform specific other tasks like taking document picture, reading </w:t>
      </w:r>
      <w:r>
        <w:rPr>
          <w:rFonts w:ascii="Times New Roman" w:eastAsia="Arial" w:hAnsi="Times New Roman"/>
          <w:sz w:val="24"/>
          <w:szCs w:val="24"/>
        </w:rPr>
        <w:t xml:space="preserve">the </w:t>
      </w:r>
      <w:r w:rsidRPr="00BE263D">
        <w:rPr>
          <w:rFonts w:ascii="Times New Roman" w:eastAsia="Arial" w:hAnsi="Times New Roman"/>
          <w:noProof/>
          <w:sz w:val="24"/>
          <w:szCs w:val="24"/>
        </w:rPr>
        <w:t>document</w:t>
      </w:r>
      <w:r>
        <w:rPr>
          <w:rFonts w:ascii="Times New Roman" w:eastAsia="Arial" w:hAnsi="Times New Roman"/>
          <w:sz w:val="24"/>
          <w:szCs w:val="24"/>
        </w:rPr>
        <w:t>.</w:t>
      </w:r>
    </w:p>
    <w:p w:rsidR="00BE263D" w:rsidRPr="00BE263D" w:rsidRDefault="00BE263D" w:rsidP="00BE263D">
      <w:pPr>
        <w:numPr>
          <w:ilvl w:val="0"/>
          <w:numId w:val="4"/>
        </w:numPr>
        <w:tabs>
          <w:tab w:val="left" w:pos="720"/>
        </w:tabs>
        <w:spacing w:after="0" w:line="360" w:lineRule="auto"/>
        <w:ind w:left="720" w:hanging="360"/>
        <w:jc w:val="both"/>
        <w:rPr>
          <w:rFonts w:ascii="Times New Roman" w:eastAsia="Arial" w:hAnsi="Times New Roman"/>
          <w:sz w:val="24"/>
          <w:szCs w:val="24"/>
        </w:rPr>
      </w:pPr>
      <w:r w:rsidRPr="00BE263D">
        <w:rPr>
          <w:rFonts w:ascii="Times New Roman" w:eastAsia="Arial" w:hAnsi="Times New Roman"/>
          <w:sz w:val="24"/>
          <w:szCs w:val="24"/>
        </w:rPr>
        <w:t xml:space="preserve">When the file </w:t>
      </w:r>
      <w:r>
        <w:rPr>
          <w:rFonts w:ascii="Times New Roman" w:eastAsia="Arial" w:hAnsi="Times New Roman"/>
          <w:noProof/>
          <w:sz w:val="24"/>
          <w:szCs w:val="24"/>
        </w:rPr>
        <w:t>whol</w:t>
      </w:r>
      <w:r w:rsidRPr="00BE263D">
        <w:rPr>
          <w:rFonts w:ascii="Times New Roman" w:eastAsia="Arial" w:hAnsi="Times New Roman"/>
          <w:noProof/>
          <w:sz w:val="24"/>
          <w:szCs w:val="24"/>
        </w:rPr>
        <w:t>ly read</w:t>
      </w:r>
      <w:r w:rsidRPr="00BE263D">
        <w:rPr>
          <w:rFonts w:ascii="Times New Roman" w:eastAsia="Arial" w:hAnsi="Times New Roman"/>
          <w:sz w:val="24"/>
          <w:szCs w:val="24"/>
        </w:rPr>
        <w:t xml:space="preserve">, </w:t>
      </w:r>
      <w:r>
        <w:rPr>
          <w:rFonts w:ascii="Times New Roman" w:eastAsia="Arial" w:hAnsi="Times New Roman"/>
          <w:sz w:val="24"/>
          <w:szCs w:val="24"/>
        </w:rPr>
        <w:t xml:space="preserve">the </w:t>
      </w:r>
      <w:r w:rsidRPr="00BE263D">
        <w:rPr>
          <w:rFonts w:ascii="Times New Roman" w:eastAsia="Arial" w:hAnsi="Times New Roman"/>
          <w:noProof/>
          <w:sz w:val="24"/>
          <w:szCs w:val="24"/>
        </w:rPr>
        <w:t>audio</w:t>
      </w:r>
      <w:r w:rsidRPr="00BE263D">
        <w:rPr>
          <w:rFonts w:ascii="Times New Roman" w:eastAsia="Arial" w:hAnsi="Times New Roman"/>
          <w:sz w:val="24"/>
          <w:szCs w:val="24"/>
        </w:rPr>
        <w:t xml:space="preserve"> file will </w:t>
      </w:r>
      <w:r w:rsidR="00971C0A">
        <w:rPr>
          <w:rFonts w:ascii="Times New Roman" w:eastAsia="Arial" w:hAnsi="Times New Roman"/>
          <w:noProof/>
          <w:sz w:val="24"/>
          <w:szCs w:val="24"/>
        </w:rPr>
        <w:t>save</w:t>
      </w:r>
      <w:r w:rsidRPr="00BE263D">
        <w:rPr>
          <w:rFonts w:ascii="Times New Roman" w:eastAsia="Arial" w:hAnsi="Times New Roman"/>
          <w:sz w:val="24"/>
          <w:szCs w:val="24"/>
        </w:rPr>
        <w:t xml:space="preserve"> to google cloud storage.</w:t>
      </w:r>
    </w:p>
    <w:p w:rsidR="00BE263D" w:rsidRPr="00BE263D" w:rsidRDefault="00BE263D" w:rsidP="00BE263D">
      <w:pPr>
        <w:numPr>
          <w:ilvl w:val="0"/>
          <w:numId w:val="4"/>
        </w:numPr>
        <w:tabs>
          <w:tab w:val="left" w:pos="720"/>
        </w:tabs>
        <w:spacing w:after="0" w:line="360" w:lineRule="auto"/>
        <w:ind w:left="720" w:right="240" w:hanging="360"/>
        <w:jc w:val="both"/>
        <w:rPr>
          <w:rFonts w:ascii="Times New Roman" w:eastAsia="Arial" w:hAnsi="Times New Roman"/>
          <w:sz w:val="24"/>
          <w:szCs w:val="24"/>
        </w:rPr>
      </w:pPr>
      <w:r w:rsidRPr="00BE263D">
        <w:rPr>
          <w:rFonts w:ascii="Times New Roman" w:eastAsia="Arial" w:hAnsi="Times New Roman"/>
          <w:sz w:val="24"/>
          <w:szCs w:val="24"/>
        </w:rPr>
        <w:t xml:space="preserve">If in future user has to read the same file, he can retrieve </w:t>
      </w:r>
      <w:r>
        <w:rPr>
          <w:rFonts w:ascii="Times New Roman" w:eastAsia="Arial" w:hAnsi="Times New Roman"/>
          <w:sz w:val="24"/>
          <w:szCs w:val="24"/>
        </w:rPr>
        <w:t xml:space="preserve">the </w:t>
      </w:r>
      <w:r w:rsidRPr="00BE263D">
        <w:rPr>
          <w:rFonts w:ascii="Times New Roman" w:eastAsia="Arial" w:hAnsi="Times New Roman"/>
          <w:noProof/>
          <w:sz w:val="24"/>
          <w:szCs w:val="24"/>
        </w:rPr>
        <w:t>file</w:t>
      </w:r>
      <w:r w:rsidRPr="00BE263D">
        <w:rPr>
          <w:rFonts w:ascii="Times New Roman" w:eastAsia="Arial" w:hAnsi="Times New Roman"/>
          <w:sz w:val="24"/>
          <w:szCs w:val="24"/>
        </w:rPr>
        <w:t xml:space="preserve"> from the cloud storage by just pressing next button.</w:t>
      </w:r>
    </w:p>
    <w:p w:rsidR="00BE263D" w:rsidRPr="00BE263D" w:rsidRDefault="00971C0A" w:rsidP="00BE263D">
      <w:pPr>
        <w:numPr>
          <w:ilvl w:val="0"/>
          <w:numId w:val="4"/>
        </w:numPr>
        <w:tabs>
          <w:tab w:val="left" w:pos="720"/>
        </w:tabs>
        <w:spacing w:after="0" w:line="360" w:lineRule="auto"/>
        <w:ind w:left="720" w:right="360" w:hanging="360"/>
        <w:jc w:val="both"/>
        <w:rPr>
          <w:rFonts w:ascii="Times New Roman" w:eastAsia="Arial" w:hAnsi="Times New Roman"/>
          <w:sz w:val="24"/>
          <w:szCs w:val="24"/>
        </w:rPr>
      </w:pPr>
      <w:r>
        <w:rPr>
          <w:rFonts w:ascii="Times New Roman" w:eastAsia="Arial" w:hAnsi="Times New Roman"/>
          <w:noProof/>
          <w:sz w:val="24"/>
          <w:szCs w:val="24"/>
        </w:rPr>
        <w:t xml:space="preserve">When the </w:t>
      </w:r>
      <w:r w:rsidRPr="00971C0A">
        <w:rPr>
          <w:rFonts w:ascii="Times New Roman" w:eastAsia="Arial" w:hAnsi="Times New Roman"/>
          <w:noProof/>
          <w:sz w:val="24"/>
          <w:szCs w:val="24"/>
        </w:rPr>
        <w:t>userpres</w:t>
      </w:r>
      <w:r>
        <w:rPr>
          <w:rFonts w:ascii="Times New Roman" w:eastAsia="Arial" w:hAnsi="Times New Roman"/>
          <w:noProof/>
          <w:sz w:val="24"/>
          <w:szCs w:val="24"/>
        </w:rPr>
        <w:t>se</w:t>
      </w:r>
      <w:r w:rsidRPr="00971C0A">
        <w:rPr>
          <w:rFonts w:ascii="Times New Roman" w:eastAsia="Arial" w:hAnsi="Times New Roman"/>
          <w:noProof/>
          <w:sz w:val="24"/>
          <w:szCs w:val="24"/>
        </w:rPr>
        <w:t>s</w:t>
      </w:r>
      <w:r>
        <w:rPr>
          <w:rFonts w:ascii="Times New Roman" w:eastAsia="Arial" w:hAnsi="Times New Roman"/>
          <w:noProof/>
          <w:sz w:val="24"/>
          <w:szCs w:val="24"/>
        </w:rPr>
        <w:t xml:space="preserve"> the next </w:t>
      </w:r>
      <w:r w:rsidRPr="00971C0A">
        <w:rPr>
          <w:rFonts w:ascii="Times New Roman" w:eastAsia="Arial" w:hAnsi="Times New Roman"/>
          <w:noProof/>
          <w:sz w:val="24"/>
          <w:szCs w:val="24"/>
        </w:rPr>
        <w:t>switch</w:t>
      </w:r>
      <w:r>
        <w:rPr>
          <w:rFonts w:ascii="Times New Roman" w:eastAsia="Arial" w:hAnsi="Times New Roman"/>
          <w:noProof/>
          <w:sz w:val="24"/>
          <w:szCs w:val="24"/>
        </w:rPr>
        <w:t>,</w:t>
      </w:r>
      <w:r w:rsidR="00BE263D" w:rsidRPr="00971C0A">
        <w:rPr>
          <w:rFonts w:ascii="Times New Roman" w:eastAsia="Arial" w:hAnsi="Times New Roman"/>
          <w:noProof/>
          <w:sz w:val="24"/>
          <w:szCs w:val="24"/>
        </w:rPr>
        <w:t xml:space="preserve"> the</w:t>
      </w:r>
      <w:r w:rsidR="00BE263D" w:rsidRPr="00BE263D">
        <w:rPr>
          <w:rFonts w:ascii="Times New Roman" w:eastAsia="Arial" w:hAnsi="Times New Roman"/>
          <w:noProof/>
          <w:sz w:val="24"/>
          <w:szCs w:val="24"/>
        </w:rPr>
        <w:t>audio</w:t>
      </w:r>
      <w:r w:rsidR="00BE263D" w:rsidRPr="00BE263D">
        <w:rPr>
          <w:rFonts w:ascii="Times New Roman" w:eastAsia="Arial" w:hAnsi="Times New Roman"/>
          <w:sz w:val="24"/>
          <w:szCs w:val="24"/>
        </w:rPr>
        <w:t xml:space="preserve"> file will </w:t>
      </w:r>
      <w:r>
        <w:rPr>
          <w:rFonts w:ascii="Times New Roman" w:eastAsia="Arial" w:hAnsi="Times New Roman"/>
          <w:noProof/>
          <w:sz w:val="24"/>
          <w:szCs w:val="24"/>
        </w:rPr>
        <w:t xml:space="preserve">download </w:t>
      </w:r>
      <w:r w:rsidR="00BE263D" w:rsidRPr="00BE263D">
        <w:rPr>
          <w:rFonts w:ascii="Times New Roman" w:eastAsia="Arial" w:hAnsi="Times New Roman"/>
          <w:sz w:val="24"/>
          <w:szCs w:val="24"/>
        </w:rPr>
        <w:t>to the raspberry pi file system</w:t>
      </w:r>
      <w:r w:rsidR="00BE263D">
        <w:rPr>
          <w:rFonts w:ascii="Times New Roman" w:eastAsia="Arial" w:hAnsi="Times New Roman"/>
          <w:sz w:val="24"/>
          <w:szCs w:val="24"/>
        </w:rPr>
        <w:t>,</w:t>
      </w:r>
      <w:r w:rsidR="00BE263D" w:rsidRPr="00BE263D">
        <w:rPr>
          <w:rFonts w:ascii="Times New Roman" w:eastAsia="Arial" w:hAnsi="Times New Roman"/>
          <w:noProof/>
          <w:sz w:val="24"/>
          <w:szCs w:val="24"/>
        </w:rPr>
        <w:t>and</w:t>
      </w:r>
      <w:r w:rsidR="00BE263D" w:rsidRPr="00BE263D">
        <w:rPr>
          <w:rFonts w:ascii="Times New Roman" w:eastAsia="Arial" w:hAnsi="Times New Roman"/>
          <w:sz w:val="24"/>
          <w:szCs w:val="24"/>
        </w:rPr>
        <w:t xml:space="preserve"> python program will spawn a thread to play this file.</w:t>
      </w:r>
    </w:p>
    <w:p w:rsidR="00BE263D" w:rsidRPr="00BE263D" w:rsidRDefault="00BE263D" w:rsidP="00BE263D">
      <w:pPr>
        <w:numPr>
          <w:ilvl w:val="0"/>
          <w:numId w:val="4"/>
        </w:numPr>
        <w:tabs>
          <w:tab w:val="left" w:pos="720"/>
        </w:tabs>
        <w:spacing w:after="0" w:line="360" w:lineRule="auto"/>
        <w:ind w:left="720" w:right="740" w:hanging="360"/>
        <w:rPr>
          <w:rFonts w:ascii="Times New Roman" w:eastAsia="Arial" w:hAnsi="Times New Roman"/>
          <w:sz w:val="24"/>
          <w:szCs w:val="24"/>
        </w:rPr>
      </w:pPr>
      <w:r>
        <w:rPr>
          <w:rFonts w:ascii="Times New Roman" w:eastAsia="Arial" w:hAnsi="Times New Roman"/>
          <w:noProof/>
          <w:sz w:val="24"/>
          <w:szCs w:val="24"/>
        </w:rPr>
        <w:t>The u</w:t>
      </w:r>
      <w:r w:rsidRPr="00BE263D">
        <w:rPr>
          <w:rFonts w:ascii="Times New Roman" w:eastAsia="Arial" w:hAnsi="Times New Roman"/>
          <w:noProof/>
          <w:sz w:val="24"/>
          <w:szCs w:val="24"/>
        </w:rPr>
        <w:t>ser</w:t>
      </w:r>
      <w:r w:rsidRPr="00BE263D">
        <w:rPr>
          <w:rFonts w:ascii="Times New Roman" w:eastAsia="Arial" w:hAnsi="Times New Roman"/>
          <w:sz w:val="24"/>
          <w:szCs w:val="24"/>
        </w:rPr>
        <w:t xml:space="preserve"> can be able to navigate through the files in the cloud storage using next and previous buttons.</w:t>
      </w:r>
    </w:p>
    <w:p w:rsidR="00BE263D" w:rsidRPr="00BE263D" w:rsidRDefault="00BE263D" w:rsidP="00BE263D">
      <w:pPr>
        <w:numPr>
          <w:ilvl w:val="0"/>
          <w:numId w:val="4"/>
        </w:numPr>
        <w:tabs>
          <w:tab w:val="left" w:pos="720"/>
        </w:tabs>
        <w:spacing w:after="0" w:line="360" w:lineRule="auto"/>
        <w:ind w:left="720" w:hanging="360"/>
        <w:rPr>
          <w:rFonts w:ascii="Times New Roman" w:eastAsia="Arial" w:hAnsi="Times New Roman"/>
          <w:sz w:val="24"/>
          <w:szCs w:val="24"/>
        </w:rPr>
      </w:pPr>
      <w:r>
        <w:rPr>
          <w:rFonts w:ascii="Times New Roman" w:eastAsia="Arial" w:hAnsi="Times New Roman"/>
          <w:noProof/>
          <w:sz w:val="24"/>
          <w:szCs w:val="24"/>
        </w:rPr>
        <w:t>The u</w:t>
      </w:r>
      <w:r w:rsidRPr="00BE263D">
        <w:rPr>
          <w:rFonts w:ascii="Times New Roman" w:eastAsia="Arial" w:hAnsi="Times New Roman"/>
          <w:noProof/>
          <w:sz w:val="24"/>
          <w:szCs w:val="24"/>
        </w:rPr>
        <w:t>ser</w:t>
      </w:r>
      <w:r w:rsidR="000E2831">
        <w:rPr>
          <w:rFonts w:ascii="Times New Roman" w:eastAsia="Arial" w:hAnsi="Times New Roman"/>
          <w:sz w:val="24"/>
          <w:szCs w:val="24"/>
        </w:rPr>
        <w:t>can be able to pause and resume</w:t>
      </w:r>
      <w:r w:rsidRPr="00BE263D">
        <w:rPr>
          <w:rFonts w:ascii="Times New Roman" w:eastAsia="Arial" w:hAnsi="Times New Roman"/>
          <w:sz w:val="24"/>
          <w:szCs w:val="24"/>
        </w:rPr>
        <w:t xml:space="preserve"> the recording using stop and play buttons.</w:t>
      </w:r>
    </w:p>
    <w:p w:rsidR="002010E2" w:rsidRPr="002010E2" w:rsidRDefault="00BE263D" w:rsidP="002010E2">
      <w:pPr>
        <w:numPr>
          <w:ilvl w:val="0"/>
          <w:numId w:val="4"/>
        </w:numPr>
        <w:tabs>
          <w:tab w:val="left" w:pos="720"/>
        </w:tabs>
        <w:spacing w:after="0" w:line="360" w:lineRule="auto"/>
        <w:ind w:left="720" w:right="700" w:hanging="360"/>
        <w:rPr>
          <w:rFonts w:ascii="Times New Roman" w:eastAsia="Arial" w:hAnsi="Times New Roman"/>
          <w:sz w:val="24"/>
          <w:szCs w:val="24"/>
        </w:rPr>
      </w:pPr>
      <w:r w:rsidRPr="00BE263D">
        <w:rPr>
          <w:rFonts w:ascii="Times New Roman" w:eastAsia="Arial" w:hAnsi="Times New Roman"/>
          <w:sz w:val="24"/>
          <w:szCs w:val="24"/>
        </w:rPr>
        <w:t xml:space="preserve">Lastly, </w:t>
      </w:r>
      <w:r>
        <w:rPr>
          <w:rFonts w:ascii="Times New Roman" w:eastAsia="Arial" w:hAnsi="Times New Roman"/>
          <w:sz w:val="24"/>
          <w:szCs w:val="24"/>
        </w:rPr>
        <w:t xml:space="preserve">the </w:t>
      </w:r>
      <w:r w:rsidRPr="00BE263D">
        <w:rPr>
          <w:rFonts w:ascii="Times New Roman" w:eastAsia="Arial" w:hAnsi="Times New Roman"/>
          <w:noProof/>
          <w:sz w:val="24"/>
          <w:szCs w:val="24"/>
        </w:rPr>
        <w:t>user</w:t>
      </w:r>
      <w:r w:rsidRPr="00BE263D">
        <w:rPr>
          <w:rFonts w:ascii="Times New Roman" w:eastAsia="Arial" w:hAnsi="Times New Roman"/>
          <w:sz w:val="24"/>
          <w:szCs w:val="24"/>
        </w:rPr>
        <w:t xml:space="preserve"> can be able to enter and exit from one process to other process using start/end button.</w:t>
      </w:r>
      <w:bookmarkStart w:id="26" w:name="_Toc511650766"/>
      <w:bookmarkStart w:id="27" w:name="_Toc511688032"/>
    </w:p>
    <w:p w:rsidR="004B787C" w:rsidRPr="00D313E4" w:rsidRDefault="00D313E4" w:rsidP="00D313E4">
      <w:pPr>
        <w:pStyle w:val="Heading1"/>
        <w:jc w:val="center"/>
        <w:rPr>
          <w:rFonts w:ascii="Times New Roman" w:eastAsia="Arial" w:hAnsi="Times New Roman" w:cs="Times New Roman"/>
          <w:b/>
          <w:color w:val="auto"/>
          <w:sz w:val="24"/>
          <w:szCs w:val="24"/>
        </w:rPr>
      </w:pPr>
      <w:r w:rsidRPr="00D313E4">
        <w:rPr>
          <w:rFonts w:ascii="Times New Roman" w:hAnsi="Times New Roman" w:cs="Times New Roman"/>
          <w:b/>
          <w:color w:val="auto"/>
        </w:rPr>
        <w:lastRenderedPageBreak/>
        <w:t>Chapter 6:Evaluation</w:t>
      </w:r>
      <w:bookmarkEnd w:id="26"/>
      <w:bookmarkEnd w:id="27"/>
    </w:p>
    <w:p w:rsidR="002010E2" w:rsidRDefault="002010E2" w:rsidP="002010E2">
      <w:pPr>
        <w:spacing w:line="360" w:lineRule="auto"/>
        <w:rPr>
          <w:rFonts w:ascii="Times New Roman" w:eastAsia="Arial" w:hAnsi="Times New Roman"/>
          <w:sz w:val="24"/>
          <w:szCs w:val="24"/>
        </w:rPr>
      </w:pPr>
    </w:p>
    <w:p w:rsidR="002010E2" w:rsidRPr="002010E2" w:rsidRDefault="002010E2" w:rsidP="002010E2">
      <w:pPr>
        <w:spacing w:line="360" w:lineRule="auto"/>
        <w:ind w:firstLine="720"/>
        <w:rPr>
          <w:rFonts w:ascii="Times New Roman" w:eastAsia="Arial" w:hAnsi="Times New Roman"/>
          <w:sz w:val="24"/>
          <w:szCs w:val="24"/>
        </w:rPr>
      </w:pPr>
      <w:r w:rsidRPr="002010E2">
        <w:rPr>
          <w:rFonts w:ascii="Times New Roman" w:eastAsia="Arial" w:hAnsi="Times New Roman"/>
          <w:sz w:val="24"/>
          <w:szCs w:val="24"/>
        </w:rPr>
        <w:t>The evaluation of the system is followed by testing the system and troubleshooting the problems.</w:t>
      </w:r>
    </w:p>
    <w:p w:rsidR="002010E2" w:rsidRPr="002010E2" w:rsidRDefault="002010E2" w:rsidP="002010E2">
      <w:pPr>
        <w:spacing w:line="360" w:lineRule="auto"/>
        <w:jc w:val="both"/>
        <w:rPr>
          <w:rFonts w:ascii="Times New Roman" w:eastAsia="Arial" w:hAnsi="Times New Roman"/>
          <w:sz w:val="24"/>
          <w:szCs w:val="24"/>
        </w:rPr>
      </w:pPr>
      <w:r w:rsidRPr="002010E2">
        <w:rPr>
          <w:rFonts w:ascii="Times New Roman" w:eastAsia="Arial" w:hAnsi="Times New Roman"/>
          <w:b/>
          <w:sz w:val="24"/>
          <w:szCs w:val="24"/>
        </w:rPr>
        <w:t xml:space="preserve">Test: </w:t>
      </w:r>
      <w:r w:rsidRPr="002010E2">
        <w:rPr>
          <w:rFonts w:ascii="Times New Roman" w:eastAsia="Gautami" w:hAnsi="Times New Roman"/>
          <w:b/>
          <w:sz w:val="24"/>
          <w:szCs w:val="24"/>
        </w:rPr>
        <w:t>​</w:t>
      </w:r>
      <w:r w:rsidRPr="002010E2">
        <w:rPr>
          <w:rFonts w:ascii="Times New Roman" w:eastAsia="Arial" w:hAnsi="Times New Roman"/>
          <w:sz w:val="24"/>
          <w:szCs w:val="24"/>
        </w:rPr>
        <w:t xml:space="preserve">The project’s testing </w:t>
      </w:r>
      <w:r w:rsidR="00F733B8" w:rsidRPr="002010E2">
        <w:rPr>
          <w:rFonts w:ascii="Times New Roman" w:eastAsia="Arial" w:hAnsi="Times New Roman"/>
          <w:sz w:val="24"/>
          <w:szCs w:val="24"/>
        </w:rPr>
        <w:t xml:space="preserve">procedure </w:t>
      </w:r>
      <w:r w:rsidR="00F733B8" w:rsidRPr="002010E2">
        <w:rPr>
          <w:rFonts w:ascii="Times New Roman" w:eastAsia="Arial" w:hAnsi="Times New Roman"/>
          <w:noProof/>
          <w:sz w:val="24"/>
          <w:szCs w:val="24"/>
        </w:rPr>
        <w:t>broadly</w:t>
      </w:r>
      <w:r w:rsidRPr="002010E2">
        <w:rPr>
          <w:rFonts w:ascii="Times New Roman" w:eastAsia="Arial" w:hAnsi="Times New Roman"/>
          <w:noProof/>
          <w:sz w:val="24"/>
          <w:szCs w:val="24"/>
        </w:rPr>
        <w:t xml:space="preserve"> categorized</w:t>
      </w:r>
      <w:r w:rsidRPr="002010E2">
        <w:rPr>
          <w:rFonts w:ascii="Times New Roman" w:eastAsia="Arial" w:hAnsi="Times New Roman"/>
          <w:sz w:val="24"/>
          <w:szCs w:val="24"/>
        </w:rPr>
        <w:t xml:space="preserve"> into</w:t>
      </w:r>
    </w:p>
    <w:p w:rsidR="002010E2" w:rsidRPr="002010E2" w:rsidRDefault="002010E2" w:rsidP="002010E2">
      <w:pPr>
        <w:numPr>
          <w:ilvl w:val="0"/>
          <w:numId w:val="11"/>
        </w:numPr>
        <w:tabs>
          <w:tab w:val="left" w:pos="720"/>
        </w:tabs>
        <w:spacing w:after="0" w:line="360" w:lineRule="auto"/>
        <w:ind w:left="720" w:hanging="360"/>
        <w:jc w:val="both"/>
        <w:rPr>
          <w:rFonts w:ascii="Times New Roman" w:eastAsia="Arial" w:hAnsi="Times New Roman"/>
          <w:sz w:val="24"/>
          <w:szCs w:val="24"/>
        </w:rPr>
      </w:pPr>
      <w:r w:rsidRPr="002010E2">
        <w:rPr>
          <w:rFonts w:ascii="Times New Roman" w:eastAsia="Arial" w:hAnsi="Times New Roman"/>
          <w:sz w:val="24"/>
          <w:szCs w:val="24"/>
        </w:rPr>
        <w:t>Functional and performance test,</w:t>
      </w:r>
    </w:p>
    <w:p w:rsidR="002010E2" w:rsidRDefault="002010E2" w:rsidP="002010E2">
      <w:pPr>
        <w:numPr>
          <w:ilvl w:val="0"/>
          <w:numId w:val="11"/>
        </w:numPr>
        <w:tabs>
          <w:tab w:val="left" w:pos="720"/>
        </w:tabs>
        <w:spacing w:after="0" w:line="360" w:lineRule="auto"/>
        <w:ind w:left="720" w:hanging="360"/>
        <w:jc w:val="both"/>
        <w:rPr>
          <w:rFonts w:ascii="Times New Roman" w:eastAsia="Arial" w:hAnsi="Times New Roman"/>
          <w:sz w:val="24"/>
          <w:szCs w:val="24"/>
        </w:rPr>
      </w:pPr>
      <w:r w:rsidRPr="002010E2">
        <w:rPr>
          <w:rFonts w:ascii="Times New Roman" w:eastAsia="Arial" w:hAnsi="Times New Roman"/>
          <w:sz w:val="24"/>
          <w:szCs w:val="24"/>
        </w:rPr>
        <w:t>Stress and output test, and</w:t>
      </w:r>
    </w:p>
    <w:p w:rsidR="002010E2" w:rsidRPr="002010E2" w:rsidRDefault="002010E2" w:rsidP="002010E2">
      <w:pPr>
        <w:tabs>
          <w:tab w:val="left" w:pos="720"/>
        </w:tabs>
        <w:spacing w:after="0" w:line="360" w:lineRule="auto"/>
        <w:ind w:left="720"/>
        <w:jc w:val="both"/>
        <w:rPr>
          <w:rFonts w:ascii="Times New Roman" w:eastAsia="Arial" w:hAnsi="Times New Roman"/>
          <w:sz w:val="24"/>
          <w:szCs w:val="24"/>
        </w:rPr>
      </w:pPr>
    </w:p>
    <w:p w:rsidR="002010E2" w:rsidRPr="002010E2" w:rsidRDefault="002010E2" w:rsidP="002010E2">
      <w:pPr>
        <w:spacing w:line="360" w:lineRule="auto"/>
        <w:ind w:right="20"/>
        <w:jc w:val="both"/>
        <w:rPr>
          <w:rFonts w:ascii="Times New Roman" w:eastAsia="Arial" w:hAnsi="Times New Roman"/>
          <w:b/>
          <w:sz w:val="28"/>
          <w:szCs w:val="28"/>
        </w:rPr>
      </w:pPr>
      <w:r w:rsidRPr="002010E2">
        <w:rPr>
          <w:rFonts w:ascii="Times New Roman" w:eastAsia="Arial" w:hAnsi="Times New Roman"/>
          <w:b/>
          <w:sz w:val="28"/>
          <w:szCs w:val="28"/>
        </w:rPr>
        <w:t xml:space="preserve">(i)Functional and performance test: </w:t>
      </w:r>
    </w:p>
    <w:p w:rsidR="00701CC8" w:rsidRPr="00701CC8" w:rsidRDefault="002010E2" w:rsidP="00701CC8">
      <w:pPr>
        <w:spacing w:line="360" w:lineRule="auto"/>
        <w:ind w:right="418"/>
        <w:jc w:val="both"/>
        <w:rPr>
          <w:rFonts w:ascii="Times New Roman" w:eastAsia="Arial" w:hAnsi="Times New Roman"/>
          <w:sz w:val="24"/>
          <w:szCs w:val="24"/>
        </w:rPr>
      </w:pPr>
      <w:r w:rsidRPr="002010E2">
        <w:rPr>
          <w:rFonts w:ascii="Times New Roman" w:eastAsia="Gautami" w:hAnsi="Times New Roman"/>
          <w:b/>
          <w:sz w:val="24"/>
          <w:szCs w:val="24"/>
        </w:rPr>
        <w:t>​</w:t>
      </w:r>
      <w:r>
        <w:rPr>
          <w:rFonts w:ascii="Times New Roman" w:eastAsia="Gautami" w:hAnsi="Times New Roman"/>
          <w:b/>
          <w:sz w:val="24"/>
          <w:szCs w:val="24"/>
        </w:rPr>
        <w:tab/>
      </w:r>
      <w:r w:rsidRPr="00701CC8">
        <w:rPr>
          <w:rFonts w:ascii="Times New Roman" w:eastAsia="Arial" w:hAnsi="Times New Roman"/>
          <w:sz w:val="24"/>
          <w:szCs w:val="24"/>
        </w:rPr>
        <w:t xml:space="preserve">In this type of test system is tested for its functionalrequirements. The test </w:t>
      </w:r>
      <w:r w:rsidRPr="00701CC8">
        <w:rPr>
          <w:rFonts w:ascii="Times New Roman" w:eastAsia="Arial" w:hAnsi="Times New Roman"/>
          <w:noProof/>
          <w:sz w:val="24"/>
          <w:szCs w:val="24"/>
        </w:rPr>
        <w:t>is made</w:t>
      </w:r>
      <w:r w:rsidRPr="00701CC8">
        <w:rPr>
          <w:rFonts w:ascii="Times New Roman" w:eastAsia="Arial" w:hAnsi="Times New Roman"/>
          <w:sz w:val="24"/>
          <w:szCs w:val="24"/>
        </w:rPr>
        <w:t xml:space="preserve"> to make sure that the functionality of the system is as expected. </w:t>
      </w:r>
      <w:r w:rsidRPr="00701CC8">
        <w:rPr>
          <w:rFonts w:ascii="Times New Roman" w:eastAsia="Arial" w:hAnsi="Times New Roman"/>
          <w:noProof/>
          <w:sz w:val="24"/>
          <w:szCs w:val="24"/>
        </w:rPr>
        <w:t>Every</w:t>
      </w:r>
      <w:r w:rsidRPr="00701CC8">
        <w:rPr>
          <w:rFonts w:ascii="Times New Roman" w:eastAsia="Arial" w:hAnsi="Times New Roman"/>
          <w:sz w:val="24"/>
          <w:szCs w:val="24"/>
        </w:rPr>
        <w:t xml:space="preserve"> functionality is tested separately for its accuracy and reliability. This test if started earlier, will be much better. </w:t>
      </w:r>
      <w:r w:rsidRPr="00701CC8">
        <w:rPr>
          <w:rFonts w:ascii="Times New Roman" w:eastAsia="Arial" w:hAnsi="Times New Roman"/>
          <w:noProof/>
          <w:sz w:val="24"/>
          <w:szCs w:val="24"/>
        </w:rPr>
        <w:t>The functional</w:t>
      </w:r>
      <w:r w:rsidRPr="00701CC8">
        <w:rPr>
          <w:rFonts w:ascii="Times New Roman" w:eastAsia="Arial" w:hAnsi="Times New Roman"/>
          <w:sz w:val="24"/>
          <w:szCs w:val="24"/>
        </w:rPr>
        <w:t xml:space="preserve"> test can</w:t>
      </w:r>
      <w:r w:rsidR="00597134">
        <w:rPr>
          <w:rFonts w:ascii="Times New Roman" w:eastAsia="Arial" w:hAnsi="Times New Roman"/>
          <w:sz w:val="24"/>
          <w:szCs w:val="24"/>
        </w:rPr>
        <w:t xml:space="preserve"> be</w:t>
      </w:r>
      <w:r w:rsidRPr="00597134">
        <w:rPr>
          <w:rFonts w:ascii="Times New Roman" w:eastAsia="Arial" w:hAnsi="Times New Roman"/>
          <w:noProof/>
          <w:sz w:val="24"/>
          <w:szCs w:val="24"/>
        </w:rPr>
        <w:t>done</w:t>
      </w:r>
      <w:r w:rsidRPr="00701CC8">
        <w:rPr>
          <w:rFonts w:ascii="Times New Roman" w:eastAsia="Arial" w:hAnsi="Times New Roman"/>
          <w:sz w:val="24"/>
          <w:szCs w:val="24"/>
        </w:rPr>
        <w:t xml:space="preserve"> at the end of the project Individual components and processes can be tested early on, even before it is possible to do functional testing on the entire system. </w:t>
      </w:r>
      <w:r w:rsidR="00701CC8">
        <w:rPr>
          <w:rFonts w:ascii="Times New Roman" w:eastAsia="Arial" w:hAnsi="Times New Roman"/>
          <w:noProof/>
          <w:sz w:val="24"/>
          <w:szCs w:val="24"/>
        </w:rPr>
        <w:t>Functional testing means</w:t>
      </w:r>
      <w:r w:rsidRPr="00701CC8">
        <w:rPr>
          <w:rFonts w:ascii="Times New Roman" w:eastAsia="Arial" w:hAnsi="Times New Roman"/>
          <w:noProof/>
          <w:sz w:val="24"/>
          <w:szCs w:val="24"/>
        </w:rPr>
        <w:t xml:space="preserve"> how well the system execu</w:t>
      </w:r>
      <w:r w:rsidR="00701CC8" w:rsidRPr="00701CC8">
        <w:rPr>
          <w:rFonts w:ascii="Times New Roman" w:eastAsia="Arial" w:hAnsi="Times New Roman"/>
          <w:noProof/>
          <w:sz w:val="24"/>
          <w:szCs w:val="24"/>
        </w:rPr>
        <w:t>tes the functions</w:t>
      </w:r>
      <w:r w:rsidRPr="00701CC8">
        <w:rPr>
          <w:rFonts w:ascii="Times New Roman" w:eastAsia="Arial" w:hAnsi="Times New Roman"/>
          <w:noProof/>
          <w:sz w:val="24"/>
          <w:szCs w:val="24"/>
        </w:rPr>
        <w:t>to execute.</w:t>
      </w:r>
      <w:r w:rsidR="00701CC8" w:rsidRPr="00701CC8">
        <w:rPr>
          <w:rFonts w:ascii="Times New Roman" w:eastAsia="Arial" w:hAnsi="Times New Roman"/>
          <w:sz w:val="24"/>
          <w:szCs w:val="24"/>
        </w:rPr>
        <w:t xml:space="preserve">Performance testing is </w:t>
      </w:r>
      <w:r w:rsidR="00701CC8" w:rsidRPr="00701CC8">
        <w:rPr>
          <w:rFonts w:ascii="Times New Roman" w:eastAsia="Arial" w:hAnsi="Times New Roman"/>
          <w:noProof/>
          <w:sz w:val="24"/>
          <w:szCs w:val="24"/>
        </w:rPr>
        <w:t>testing</w:t>
      </w:r>
      <w:r w:rsidR="00701CC8" w:rsidRPr="00701CC8">
        <w:rPr>
          <w:rFonts w:ascii="Times New Roman" w:eastAsia="Arial" w:hAnsi="Times New Roman"/>
          <w:sz w:val="24"/>
          <w:szCs w:val="24"/>
        </w:rPr>
        <w:t xml:space="preserve"> that </w:t>
      </w:r>
      <w:r w:rsidR="00701CC8" w:rsidRPr="00701CC8">
        <w:rPr>
          <w:rFonts w:ascii="Times New Roman" w:eastAsia="Arial" w:hAnsi="Times New Roman"/>
          <w:noProof/>
          <w:sz w:val="24"/>
          <w:szCs w:val="24"/>
        </w:rPr>
        <w:t>performed</w:t>
      </w:r>
      <w:r w:rsidR="00701CC8" w:rsidRPr="00701CC8">
        <w:rPr>
          <w:rFonts w:ascii="Times New Roman" w:eastAsia="Arial" w:hAnsi="Times New Roman"/>
          <w:sz w:val="24"/>
          <w:szCs w:val="24"/>
        </w:rPr>
        <w:t xml:space="preserve">, </w:t>
      </w:r>
      <w:r w:rsidR="00701CC8">
        <w:rPr>
          <w:rFonts w:ascii="Times New Roman" w:eastAsia="Arial" w:hAnsi="Times New Roman"/>
          <w:noProof/>
          <w:sz w:val="24"/>
          <w:szCs w:val="24"/>
        </w:rPr>
        <w:t>determining</w:t>
      </w:r>
      <w:r w:rsidR="00701CC8" w:rsidRPr="00701CC8">
        <w:rPr>
          <w:rFonts w:ascii="Times New Roman" w:eastAsia="Arial" w:hAnsi="Times New Roman"/>
          <w:sz w:val="24"/>
          <w:szCs w:val="24"/>
        </w:rPr>
        <w:t xml:space="preserve"> how fast and accurate some aspects of the system performs under specific </w:t>
      </w:r>
      <w:r w:rsidR="00701CC8" w:rsidRPr="00701CC8">
        <w:rPr>
          <w:rFonts w:ascii="Times New Roman" w:eastAsia="Arial" w:hAnsi="Times New Roman"/>
          <w:noProof/>
          <w:sz w:val="24"/>
          <w:szCs w:val="24"/>
        </w:rPr>
        <w:t>workloads</w:t>
      </w:r>
      <w:r w:rsidR="00701CC8">
        <w:rPr>
          <w:rFonts w:ascii="Times New Roman" w:eastAsia="Arial" w:hAnsi="Times New Roman"/>
          <w:noProof/>
          <w:sz w:val="24"/>
          <w:szCs w:val="24"/>
        </w:rPr>
        <w:t>.</w:t>
      </w:r>
      <w:r w:rsidR="00DD4FF1">
        <w:rPr>
          <w:rFonts w:ascii="Times New Roman" w:eastAsia="Arial" w:hAnsi="Times New Roman"/>
          <w:noProof/>
          <w:sz w:val="24"/>
          <w:szCs w:val="24"/>
        </w:rPr>
        <w:t>Performance test</w:t>
      </w:r>
      <w:r w:rsidR="00701CC8" w:rsidRPr="00DD4FF1">
        <w:rPr>
          <w:rFonts w:ascii="Times New Roman" w:eastAsia="Arial" w:hAnsi="Times New Roman"/>
          <w:noProof/>
          <w:sz w:val="24"/>
          <w:szCs w:val="24"/>
        </w:rPr>
        <w:t xml:space="preserve"> can demonstrate that the system meets performance criteria.</w:t>
      </w:r>
      <w:r w:rsidR="00701CC8" w:rsidRPr="00701CC8">
        <w:rPr>
          <w:rFonts w:ascii="Times New Roman" w:eastAsia="Arial" w:hAnsi="Times New Roman"/>
          <w:sz w:val="24"/>
          <w:szCs w:val="24"/>
        </w:rPr>
        <w:t xml:space="preserve"> It can </w:t>
      </w:r>
      <w:r w:rsidR="00701CC8" w:rsidRPr="00701CC8">
        <w:rPr>
          <w:rFonts w:ascii="Times New Roman" w:eastAsia="Arial" w:hAnsi="Times New Roman"/>
          <w:noProof/>
          <w:sz w:val="24"/>
          <w:szCs w:val="24"/>
        </w:rPr>
        <w:t>measure</w:t>
      </w:r>
      <w:r w:rsidR="00701CC8" w:rsidRPr="00701CC8">
        <w:rPr>
          <w:rFonts w:ascii="Times New Roman" w:eastAsia="Arial" w:hAnsi="Times New Roman"/>
          <w:sz w:val="24"/>
          <w:szCs w:val="24"/>
        </w:rPr>
        <w:t xml:space="preserve"> what parts of the system or workloads </w:t>
      </w:r>
      <w:r w:rsidR="00701CC8" w:rsidRPr="00701CC8">
        <w:rPr>
          <w:rFonts w:ascii="Times New Roman" w:eastAsia="Arial" w:hAnsi="Times New Roman"/>
          <w:noProof/>
          <w:sz w:val="24"/>
          <w:szCs w:val="24"/>
        </w:rPr>
        <w:t>cause</w:t>
      </w:r>
      <w:r w:rsidR="00701CC8" w:rsidRPr="00701CC8">
        <w:rPr>
          <w:rFonts w:ascii="Times New Roman" w:eastAsia="Arial" w:hAnsi="Times New Roman"/>
          <w:sz w:val="24"/>
          <w:szCs w:val="24"/>
        </w:rPr>
        <w:t xml:space="preserve"> the system to work </w:t>
      </w:r>
      <w:r w:rsidR="00701CC8">
        <w:rPr>
          <w:rFonts w:ascii="Times New Roman" w:eastAsia="Arial" w:hAnsi="Times New Roman"/>
          <w:noProof/>
          <w:sz w:val="24"/>
          <w:szCs w:val="24"/>
        </w:rPr>
        <w:t>efficient</w:t>
      </w:r>
      <w:r w:rsidR="00701CC8" w:rsidRPr="00701CC8">
        <w:rPr>
          <w:rFonts w:ascii="Times New Roman" w:eastAsia="Arial" w:hAnsi="Times New Roman"/>
          <w:noProof/>
          <w:sz w:val="24"/>
          <w:szCs w:val="24"/>
        </w:rPr>
        <w:t>ly</w:t>
      </w:r>
      <w:r w:rsidR="00701CC8" w:rsidRPr="00701CC8">
        <w:rPr>
          <w:rFonts w:ascii="Times New Roman" w:eastAsia="Arial" w:hAnsi="Times New Roman"/>
          <w:sz w:val="24"/>
          <w:szCs w:val="24"/>
        </w:rPr>
        <w:t xml:space="preserve">. In performance testing, it is crucial to for the test conditions to be similar to the </w:t>
      </w:r>
      <w:r w:rsidR="00701CC8" w:rsidRPr="00701CC8">
        <w:rPr>
          <w:rFonts w:ascii="Times New Roman" w:eastAsia="Arial" w:hAnsi="Times New Roman"/>
          <w:noProof/>
          <w:sz w:val="24"/>
          <w:szCs w:val="24"/>
        </w:rPr>
        <w:t>actual expected</w:t>
      </w:r>
      <w:r w:rsidR="00701CC8">
        <w:rPr>
          <w:rFonts w:ascii="Times New Roman" w:eastAsia="Arial" w:hAnsi="Times New Roman"/>
          <w:sz w:val="24"/>
          <w:szCs w:val="24"/>
        </w:rPr>
        <w:t xml:space="preserve"> use, </w:t>
      </w:r>
      <w:r w:rsidR="00701CC8" w:rsidRPr="00701CC8">
        <w:rPr>
          <w:rFonts w:ascii="Times New Roman" w:eastAsia="Arial" w:hAnsi="Times New Roman"/>
          <w:noProof/>
          <w:sz w:val="24"/>
          <w:szCs w:val="24"/>
        </w:rPr>
        <w:t>this</w:t>
      </w:r>
      <w:r w:rsidR="00701CC8">
        <w:rPr>
          <w:rFonts w:ascii="Times New Roman" w:eastAsia="Arial" w:hAnsi="Times New Roman"/>
          <w:sz w:val="24"/>
          <w:szCs w:val="24"/>
        </w:rPr>
        <w:t xml:space="preserve"> is</w:t>
      </w:r>
      <w:r w:rsidR="00701CC8" w:rsidRPr="00701CC8">
        <w:rPr>
          <w:rFonts w:ascii="Times New Roman" w:eastAsia="Arial" w:hAnsi="Times New Roman"/>
          <w:sz w:val="24"/>
          <w:szCs w:val="24"/>
        </w:rPr>
        <w:t xml:space="preserve"> however not entirely possible in actual practice.</w:t>
      </w:r>
      <w:r w:rsidR="00385526">
        <w:rPr>
          <w:rFonts w:ascii="Times New Roman" w:eastAsia="Arial" w:hAnsi="Times New Roman"/>
          <w:sz w:val="24"/>
          <w:szCs w:val="24"/>
        </w:rPr>
        <w:t xml:space="preserve"> The function and performance can be improved by increasing the arm frequency, overclocking the CPU and d</w:t>
      </w:r>
      <w:r w:rsidR="00385526" w:rsidRPr="00385526">
        <w:rPr>
          <w:rFonts w:ascii="Times New Roman" w:eastAsia="Arial" w:hAnsi="Times New Roman"/>
          <w:sz w:val="24"/>
          <w:szCs w:val="24"/>
        </w:rPr>
        <w:t>isabling GUI such that CPU will have less load from GPU</w:t>
      </w:r>
      <w:r w:rsidR="00385526">
        <w:rPr>
          <w:rFonts w:ascii="Times New Roman" w:eastAsia="Arial" w:hAnsi="Times New Roman"/>
          <w:sz w:val="24"/>
          <w:szCs w:val="24"/>
        </w:rPr>
        <w:t>.</w:t>
      </w:r>
    </w:p>
    <w:p w:rsidR="00701CC8" w:rsidRPr="00701CC8" w:rsidRDefault="00701CC8" w:rsidP="00701CC8">
      <w:pPr>
        <w:spacing w:line="2" w:lineRule="exact"/>
        <w:rPr>
          <w:rFonts w:ascii="Times New Roman" w:hAnsi="Times New Roman"/>
          <w:sz w:val="28"/>
          <w:szCs w:val="28"/>
        </w:rPr>
      </w:pPr>
    </w:p>
    <w:p w:rsidR="00594234" w:rsidRDefault="00594234" w:rsidP="00701CC8">
      <w:pPr>
        <w:spacing w:line="360" w:lineRule="auto"/>
        <w:ind w:right="158"/>
        <w:jc w:val="both"/>
        <w:rPr>
          <w:rFonts w:ascii="Times New Roman" w:eastAsia="Arial" w:hAnsi="Times New Roman"/>
          <w:b/>
          <w:sz w:val="28"/>
          <w:szCs w:val="28"/>
        </w:rPr>
      </w:pPr>
    </w:p>
    <w:p w:rsidR="00385526" w:rsidRDefault="00385526" w:rsidP="00701CC8">
      <w:pPr>
        <w:spacing w:line="360" w:lineRule="auto"/>
        <w:ind w:right="158"/>
        <w:jc w:val="both"/>
        <w:rPr>
          <w:rFonts w:ascii="Times New Roman" w:eastAsia="Arial" w:hAnsi="Times New Roman"/>
          <w:b/>
          <w:sz w:val="28"/>
          <w:szCs w:val="28"/>
        </w:rPr>
      </w:pPr>
    </w:p>
    <w:p w:rsidR="003347E3" w:rsidRDefault="003347E3" w:rsidP="00701CC8">
      <w:pPr>
        <w:spacing w:line="360" w:lineRule="auto"/>
        <w:ind w:right="158"/>
        <w:jc w:val="both"/>
        <w:rPr>
          <w:noProof/>
        </w:rPr>
      </w:pPr>
    </w:p>
    <w:p w:rsidR="009A5B02" w:rsidRDefault="00385526" w:rsidP="00701CC8">
      <w:pPr>
        <w:spacing w:line="360" w:lineRule="auto"/>
        <w:ind w:right="158"/>
        <w:jc w:val="both"/>
        <w:rPr>
          <w:rFonts w:ascii="Times New Roman" w:eastAsia="Arial" w:hAnsi="Times New Roman"/>
          <w:b/>
          <w:sz w:val="28"/>
          <w:szCs w:val="28"/>
        </w:rPr>
      </w:pPr>
      <w:r>
        <w:rPr>
          <w:noProof/>
        </w:rPr>
        <w:lastRenderedPageBreak/>
        <w:drawing>
          <wp:inline distT="0" distB="0" distL="0" distR="0">
            <wp:extent cx="5305425" cy="2695575"/>
            <wp:effectExtent l="0" t="0" r="9525" b="9525"/>
            <wp:docPr id="16" name="Picture 16" descr="C:\Users\User\AppData\Local\Microsoft\Windows\INetCache\Content.Word\FUNCTI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FUNCTIONA.PNG"/>
                    <pic:cNvPicPr>
                      <a:picLocks noChangeAspect="1" noChangeArrowheads="1"/>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8414"/>
                    <a:stretch/>
                  </pic:blipFill>
                  <pic:spPr bwMode="auto">
                    <a:xfrm>
                      <a:off x="0" y="0"/>
                      <a:ext cx="5305425" cy="26955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347E3" w:rsidRPr="003347E3" w:rsidRDefault="006925B3" w:rsidP="003347E3">
      <w:pPr>
        <w:pStyle w:val="Caption"/>
        <w:jc w:val="center"/>
        <w:rPr>
          <w:rFonts w:ascii="Times New Roman" w:eastAsia="Arial" w:hAnsi="Times New Roman"/>
          <w:b/>
          <w:i w:val="0"/>
          <w:color w:val="000000" w:themeColor="text1"/>
          <w:sz w:val="24"/>
          <w:szCs w:val="24"/>
        </w:rPr>
      </w:pPr>
      <w:bookmarkStart w:id="28" w:name="_Toc512209924"/>
      <w:r w:rsidRPr="003170A6">
        <w:rPr>
          <w:rFonts w:ascii="Times New Roman" w:eastAsia="Arial" w:hAnsi="Times New Roman"/>
          <w:b/>
          <w:i w:val="0"/>
          <w:color w:val="000000" w:themeColor="text1"/>
          <w:sz w:val="24"/>
          <w:szCs w:val="24"/>
        </w:rPr>
        <w:t xml:space="preserve">Fig </w:t>
      </w:r>
      <w:r>
        <w:rPr>
          <w:rFonts w:ascii="Times New Roman" w:eastAsia="Arial" w:hAnsi="Times New Roman"/>
          <w:b/>
          <w:i w:val="0"/>
          <w:color w:val="000000" w:themeColor="text1"/>
          <w:sz w:val="24"/>
          <w:szCs w:val="24"/>
        </w:rPr>
        <w:t xml:space="preserve">6.1 </w:t>
      </w:r>
      <w:r w:rsidRPr="006925B3">
        <w:rPr>
          <w:rFonts w:ascii="Times New Roman" w:eastAsia="Arial" w:hAnsi="Times New Roman"/>
          <w:b/>
          <w:i w:val="0"/>
          <w:color w:val="000000" w:themeColor="text1"/>
          <w:sz w:val="24"/>
          <w:szCs w:val="24"/>
        </w:rPr>
        <w:t>Incr</w:t>
      </w:r>
      <w:r w:rsidR="0076660A">
        <w:rPr>
          <w:rFonts w:ascii="Times New Roman" w:eastAsia="Arial" w:hAnsi="Times New Roman"/>
          <w:b/>
          <w:i w:val="0"/>
          <w:color w:val="000000" w:themeColor="text1"/>
          <w:sz w:val="24"/>
          <w:szCs w:val="24"/>
        </w:rPr>
        <w:t>easing ARM Frequency and O</w:t>
      </w:r>
      <w:r w:rsidRPr="006925B3">
        <w:rPr>
          <w:rFonts w:ascii="Times New Roman" w:eastAsia="Arial" w:hAnsi="Times New Roman"/>
          <w:b/>
          <w:i w:val="0"/>
          <w:color w:val="000000" w:themeColor="text1"/>
          <w:sz w:val="24"/>
          <w:szCs w:val="24"/>
        </w:rPr>
        <w:t>verclocking</w:t>
      </w:r>
      <w:r>
        <w:rPr>
          <w:rFonts w:ascii="Times New Roman" w:eastAsia="Arial" w:hAnsi="Times New Roman"/>
          <w:b/>
          <w:i w:val="0"/>
          <w:color w:val="000000" w:themeColor="text1"/>
          <w:sz w:val="24"/>
          <w:szCs w:val="24"/>
        </w:rPr>
        <w:t xml:space="preserve"> CPU</w:t>
      </w:r>
      <w:bookmarkEnd w:id="28"/>
    </w:p>
    <w:p w:rsidR="003347E3" w:rsidRPr="003347E3" w:rsidRDefault="003347E3" w:rsidP="003347E3">
      <w:pPr>
        <w:rPr>
          <w:rFonts w:eastAsia="Arial"/>
        </w:rPr>
      </w:pPr>
      <w:r>
        <w:rPr>
          <w:noProof/>
        </w:rPr>
        <w:drawing>
          <wp:inline distT="0" distB="0" distL="0" distR="0">
            <wp:extent cx="4819015" cy="4598297"/>
            <wp:effectExtent l="0" t="0" r="635" b="0"/>
            <wp:docPr id="20" name="Picture 20" descr="C:\Users\User\AppData\Local\Microsoft\Windows\INetCache\Content.Word\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gpu.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31613" cy="4610318"/>
                    </a:xfrm>
                    <a:prstGeom prst="rect">
                      <a:avLst/>
                    </a:prstGeom>
                    <a:noFill/>
                    <a:ln>
                      <a:noFill/>
                    </a:ln>
                  </pic:spPr>
                </pic:pic>
              </a:graphicData>
            </a:graphic>
          </wp:inline>
        </w:drawing>
      </w:r>
    </w:p>
    <w:p w:rsidR="006925B3" w:rsidRPr="007114B5" w:rsidRDefault="003347E3" w:rsidP="007114B5">
      <w:pPr>
        <w:pStyle w:val="Caption"/>
        <w:jc w:val="center"/>
        <w:rPr>
          <w:rFonts w:ascii="Times New Roman" w:eastAsia="Arial" w:hAnsi="Times New Roman"/>
          <w:b/>
          <w:i w:val="0"/>
          <w:color w:val="000000" w:themeColor="text1"/>
          <w:sz w:val="24"/>
          <w:szCs w:val="24"/>
        </w:rPr>
      </w:pPr>
      <w:bookmarkStart w:id="29" w:name="_Toc512209925"/>
      <w:r w:rsidRPr="003170A6">
        <w:rPr>
          <w:rFonts w:ascii="Times New Roman" w:eastAsia="Arial" w:hAnsi="Times New Roman"/>
          <w:b/>
          <w:i w:val="0"/>
          <w:color w:val="000000" w:themeColor="text1"/>
          <w:sz w:val="24"/>
          <w:szCs w:val="24"/>
        </w:rPr>
        <w:t xml:space="preserve">Fig </w:t>
      </w:r>
      <w:r>
        <w:rPr>
          <w:rFonts w:ascii="Times New Roman" w:eastAsia="Arial" w:hAnsi="Times New Roman"/>
          <w:b/>
          <w:i w:val="0"/>
          <w:color w:val="000000" w:themeColor="text1"/>
          <w:sz w:val="24"/>
          <w:szCs w:val="24"/>
        </w:rPr>
        <w:t>6.</w:t>
      </w:r>
      <w:r w:rsidR="00C1731C">
        <w:rPr>
          <w:rFonts w:ascii="Times New Roman" w:eastAsia="Arial" w:hAnsi="Times New Roman"/>
          <w:b/>
          <w:i w:val="0"/>
          <w:color w:val="000000" w:themeColor="text1"/>
          <w:sz w:val="24"/>
          <w:szCs w:val="24"/>
        </w:rPr>
        <w:t>2Disabling GUI for Text Console</w:t>
      </w:r>
      <w:bookmarkEnd w:id="29"/>
    </w:p>
    <w:p w:rsidR="00701CC8" w:rsidRPr="00701CC8" w:rsidRDefault="002010E2" w:rsidP="00701CC8">
      <w:pPr>
        <w:spacing w:line="360" w:lineRule="auto"/>
        <w:ind w:right="158"/>
        <w:jc w:val="both"/>
        <w:rPr>
          <w:rFonts w:ascii="Times New Roman" w:eastAsia="Arial" w:hAnsi="Times New Roman"/>
          <w:b/>
          <w:sz w:val="28"/>
          <w:szCs w:val="28"/>
        </w:rPr>
      </w:pPr>
      <w:r w:rsidRPr="00701CC8">
        <w:rPr>
          <w:rFonts w:ascii="Times New Roman" w:eastAsia="Arial" w:hAnsi="Times New Roman"/>
          <w:b/>
          <w:sz w:val="28"/>
          <w:szCs w:val="28"/>
        </w:rPr>
        <w:lastRenderedPageBreak/>
        <w:t>(ii)Stress and output test:</w:t>
      </w:r>
    </w:p>
    <w:p w:rsidR="00EA1DFC" w:rsidRDefault="002010E2" w:rsidP="00AA477E">
      <w:pPr>
        <w:spacing w:line="360" w:lineRule="auto"/>
        <w:ind w:right="158" w:firstLine="720"/>
        <w:jc w:val="both"/>
        <w:rPr>
          <w:rFonts w:ascii="Times New Roman" w:eastAsia="Arial" w:hAnsi="Times New Roman"/>
          <w:sz w:val="24"/>
          <w:szCs w:val="24"/>
        </w:rPr>
      </w:pPr>
      <w:r w:rsidRPr="00701CC8">
        <w:rPr>
          <w:rFonts w:ascii="Times New Roman" w:eastAsia="Gautami" w:hAnsi="Times New Roman"/>
          <w:b/>
          <w:sz w:val="24"/>
          <w:szCs w:val="24"/>
        </w:rPr>
        <w:t>​</w:t>
      </w:r>
      <w:r w:rsidRPr="00701CC8">
        <w:rPr>
          <w:rFonts w:ascii="Times New Roman" w:eastAsia="Arial" w:hAnsi="Times New Roman"/>
          <w:sz w:val="24"/>
          <w:szCs w:val="24"/>
        </w:rPr>
        <w:t xml:space="preserve">The system is tested against heavy load and for different criteria inour case with different types of documents. This test conditions may not be similar to the </w:t>
      </w:r>
      <w:r w:rsidR="00EF3CE3">
        <w:rPr>
          <w:rFonts w:ascii="Times New Roman" w:eastAsia="Arial" w:hAnsi="Times New Roman"/>
          <w:noProof/>
          <w:sz w:val="24"/>
          <w:szCs w:val="24"/>
        </w:rPr>
        <w:t>actual regular</w:t>
      </w:r>
      <w:r w:rsidRPr="00701CC8">
        <w:rPr>
          <w:rFonts w:ascii="Times New Roman" w:eastAsia="Arial" w:hAnsi="Times New Roman"/>
          <w:sz w:val="24"/>
          <w:szCs w:val="24"/>
        </w:rPr>
        <w:t xml:space="preserve"> use. This test can be made to determine the pitfalls of the system, which can then be used to </w:t>
      </w:r>
      <w:r w:rsidR="00701CC8">
        <w:rPr>
          <w:rFonts w:ascii="Times New Roman" w:eastAsia="Arial" w:hAnsi="Times New Roman"/>
          <w:noProof/>
          <w:sz w:val="24"/>
          <w:szCs w:val="24"/>
        </w:rPr>
        <w:t>conclude</w:t>
      </w:r>
      <w:r w:rsidRPr="00701CC8">
        <w:rPr>
          <w:rFonts w:ascii="Times New Roman" w:eastAsia="Arial" w:hAnsi="Times New Roman"/>
          <w:sz w:val="24"/>
          <w:szCs w:val="24"/>
        </w:rPr>
        <w:t xml:space="preserve"> the required conditions that user should be aware of, before using the system.</w:t>
      </w:r>
    </w:p>
    <w:p w:rsidR="00AA477E" w:rsidRPr="00907DC5" w:rsidRDefault="00AA477E" w:rsidP="00907DC5">
      <w:pPr>
        <w:spacing w:line="360" w:lineRule="auto"/>
        <w:ind w:right="158" w:firstLine="720"/>
        <w:jc w:val="both"/>
        <w:rPr>
          <w:rFonts w:ascii="Times New Roman" w:eastAsia="Arial" w:hAnsi="Times New Roman"/>
          <w:sz w:val="24"/>
          <w:szCs w:val="24"/>
        </w:rPr>
      </w:pPr>
      <w:r>
        <w:rPr>
          <w:rFonts w:ascii="Times New Roman" w:eastAsia="Arial" w:hAnsi="Times New Roman"/>
          <w:sz w:val="24"/>
          <w:szCs w:val="24"/>
        </w:rPr>
        <w:t xml:space="preserve">Below are the test results obtained under favorable conditions </w:t>
      </w:r>
      <w:r w:rsidRPr="00597134">
        <w:rPr>
          <w:rFonts w:ascii="Times New Roman" w:eastAsia="Arial" w:hAnsi="Times New Roman"/>
          <w:noProof/>
          <w:sz w:val="24"/>
          <w:szCs w:val="24"/>
        </w:rPr>
        <w:t>Fig</w:t>
      </w:r>
      <w:r>
        <w:rPr>
          <w:rFonts w:ascii="Times New Roman" w:eastAsia="Arial" w:hAnsi="Times New Roman"/>
          <w:sz w:val="24"/>
          <w:szCs w:val="24"/>
        </w:rPr>
        <w:t xml:space="preserve"> 6.3 is the image captured by the camera after pressing capture switch</w:t>
      </w:r>
      <w:r w:rsidR="00597134">
        <w:rPr>
          <w:rFonts w:ascii="Times New Roman" w:eastAsia="Arial" w:hAnsi="Times New Roman"/>
          <w:sz w:val="24"/>
          <w:szCs w:val="24"/>
        </w:rPr>
        <w:t>,</w:t>
      </w:r>
      <w:r w:rsidRPr="00597134">
        <w:rPr>
          <w:rFonts w:ascii="Times New Roman" w:eastAsia="Arial" w:hAnsi="Times New Roman"/>
          <w:noProof/>
          <w:sz w:val="24"/>
          <w:szCs w:val="24"/>
        </w:rPr>
        <w:t>andFig</w:t>
      </w:r>
      <w:r>
        <w:rPr>
          <w:rFonts w:ascii="Times New Roman" w:eastAsia="Arial" w:hAnsi="Times New Roman"/>
          <w:sz w:val="24"/>
          <w:szCs w:val="24"/>
        </w:rPr>
        <w:t xml:space="preserve"> 6.4 is the text obtained after converting the captured image.</w:t>
      </w:r>
    </w:p>
    <w:p w:rsidR="00907DC5" w:rsidRPr="00907DC5" w:rsidRDefault="00907DC5" w:rsidP="00907DC5">
      <w:pPr>
        <w:spacing w:line="360" w:lineRule="auto"/>
        <w:ind w:right="158"/>
        <w:jc w:val="both"/>
        <w:rPr>
          <w:rFonts w:ascii="Times New Roman" w:eastAsia="Arial" w:hAnsi="Times New Roman"/>
          <w:b/>
          <w:i/>
          <w:color w:val="000000" w:themeColor="text1"/>
          <w:sz w:val="24"/>
          <w:szCs w:val="24"/>
        </w:rPr>
      </w:pPr>
      <w:r>
        <w:rPr>
          <w:noProof/>
        </w:rPr>
        <w:drawing>
          <wp:inline distT="0" distB="0" distL="0" distR="0">
            <wp:extent cx="5486400" cy="3790425"/>
            <wp:effectExtent l="0" t="0" r="0" b="635"/>
            <wp:docPr id="22" name="Picture 22" descr="C:\Users\User\AppData\Local\Microsoft\Windows\INetCache\Content.Word\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image4.png"/>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813" t="1620" r="3125" b="7639"/>
                    <a:stretch/>
                  </pic:blipFill>
                  <pic:spPr bwMode="auto">
                    <a:xfrm>
                      <a:off x="0" y="0"/>
                      <a:ext cx="5486400" cy="37904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07DC5" w:rsidRPr="003347E3" w:rsidRDefault="00907DC5" w:rsidP="00907DC5">
      <w:pPr>
        <w:pStyle w:val="Caption"/>
        <w:jc w:val="center"/>
        <w:rPr>
          <w:rFonts w:ascii="Times New Roman" w:eastAsia="Arial" w:hAnsi="Times New Roman"/>
          <w:b/>
          <w:i w:val="0"/>
          <w:color w:val="000000" w:themeColor="text1"/>
          <w:sz w:val="24"/>
          <w:szCs w:val="24"/>
        </w:rPr>
      </w:pPr>
      <w:bookmarkStart w:id="30" w:name="_Toc512209926"/>
      <w:r w:rsidRPr="003170A6">
        <w:rPr>
          <w:rFonts w:ascii="Times New Roman" w:eastAsia="Arial" w:hAnsi="Times New Roman"/>
          <w:b/>
          <w:i w:val="0"/>
          <w:color w:val="000000" w:themeColor="text1"/>
          <w:sz w:val="24"/>
          <w:szCs w:val="24"/>
        </w:rPr>
        <w:t xml:space="preserve">Fig </w:t>
      </w:r>
      <w:r>
        <w:rPr>
          <w:rFonts w:ascii="Times New Roman" w:eastAsia="Arial" w:hAnsi="Times New Roman"/>
          <w:b/>
          <w:i w:val="0"/>
          <w:color w:val="000000" w:themeColor="text1"/>
          <w:sz w:val="24"/>
          <w:szCs w:val="24"/>
        </w:rPr>
        <w:t xml:space="preserve">6.3 </w:t>
      </w:r>
      <w:r w:rsidR="00F90C6F">
        <w:rPr>
          <w:rFonts w:ascii="Times New Roman" w:eastAsia="Arial" w:hAnsi="Times New Roman"/>
          <w:b/>
          <w:i w:val="0"/>
          <w:color w:val="000000" w:themeColor="text1"/>
          <w:sz w:val="24"/>
          <w:szCs w:val="24"/>
        </w:rPr>
        <w:t>Image Captured by The Camera</w:t>
      </w:r>
      <w:bookmarkEnd w:id="30"/>
    </w:p>
    <w:p w:rsidR="00594234" w:rsidRDefault="00594234" w:rsidP="00AA477E">
      <w:pPr>
        <w:spacing w:line="360" w:lineRule="auto"/>
        <w:ind w:right="158" w:firstLine="720"/>
        <w:jc w:val="center"/>
        <w:rPr>
          <w:rFonts w:ascii="Times New Roman" w:eastAsia="Arial" w:hAnsi="Times New Roman"/>
          <w:sz w:val="24"/>
          <w:szCs w:val="24"/>
        </w:rPr>
      </w:pPr>
    </w:p>
    <w:p w:rsidR="00907DC5" w:rsidRDefault="00907DC5" w:rsidP="00907DC5">
      <w:pPr>
        <w:spacing w:line="360" w:lineRule="auto"/>
        <w:ind w:right="158"/>
        <w:jc w:val="center"/>
        <w:rPr>
          <w:rFonts w:ascii="Times New Roman" w:eastAsia="Arial" w:hAnsi="Times New Roman"/>
          <w:sz w:val="24"/>
          <w:szCs w:val="24"/>
        </w:rPr>
      </w:pPr>
    </w:p>
    <w:p w:rsidR="00907DC5" w:rsidRDefault="00907DC5" w:rsidP="00907DC5">
      <w:pPr>
        <w:spacing w:line="360" w:lineRule="auto"/>
        <w:ind w:right="158"/>
        <w:rPr>
          <w:rFonts w:ascii="Times New Roman" w:eastAsia="Arial" w:hAnsi="Times New Roman"/>
          <w:sz w:val="24"/>
          <w:szCs w:val="24"/>
        </w:rPr>
      </w:pPr>
      <w:r>
        <w:rPr>
          <w:noProof/>
        </w:rPr>
        <w:lastRenderedPageBreak/>
        <w:drawing>
          <wp:inline distT="0" distB="0" distL="0" distR="0">
            <wp:extent cx="5438775" cy="2914650"/>
            <wp:effectExtent l="0" t="0" r="9525" b="0"/>
            <wp:docPr id="24" name="Picture 24" descr="C:\Users\User\AppData\Local\Microsoft\Windows\INetCache\Content.Word\2018-03-22-164612_1360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2018-03-22-164612_1360x768_scrot.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8775" cy="2914650"/>
                    </a:xfrm>
                    <a:prstGeom prst="rect">
                      <a:avLst/>
                    </a:prstGeom>
                    <a:noFill/>
                    <a:ln>
                      <a:noFill/>
                    </a:ln>
                  </pic:spPr>
                </pic:pic>
              </a:graphicData>
            </a:graphic>
          </wp:inline>
        </w:drawing>
      </w:r>
    </w:p>
    <w:p w:rsidR="00594234" w:rsidRDefault="00907DC5" w:rsidP="00376DBD">
      <w:pPr>
        <w:pStyle w:val="Caption"/>
        <w:jc w:val="center"/>
        <w:rPr>
          <w:rFonts w:ascii="Times New Roman" w:eastAsia="Arial" w:hAnsi="Times New Roman"/>
          <w:b/>
          <w:i w:val="0"/>
          <w:color w:val="000000" w:themeColor="text1"/>
          <w:sz w:val="24"/>
          <w:szCs w:val="24"/>
        </w:rPr>
      </w:pPr>
      <w:bookmarkStart w:id="31" w:name="_Toc512209927"/>
      <w:r w:rsidRPr="003170A6">
        <w:rPr>
          <w:rFonts w:ascii="Times New Roman" w:eastAsia="Arial" w:hAnsi="Times New Roman"/>
          <w:b/>
          <w:i w:val="0"/>
          <w:color w:val="000000" w:themeColor="text1"/>
          <w:sz w:val="24"/>
          <w:szCs w:val="24"/>
        </w:rPr>
        <w:t xml:space="preserve">Fig </w:t>
      </w:r>
      <w:r>
        <w:rPr>
          <w:rFonts w:ascii="Times New Roman" w:eastAsia="Arial" w:hAnsi="Times New Roman"/>
          <w:b/>
          <w:i w:val="0"/>
          <w:color w:val="000000" w:themeColor="text1"/>
          <w:sz w:val="24"/>
          <w:szCs w:val="24"/>
        </w:rPr>
        <w:t>6.4 Text</w:t>
      </w:r>
      <w:r w:rsidR="00F90C6F">
        <w:rPr>
          <w:rFonts w:ascii="Times New Roman" w:eastAsia="Arial" w:hAnsi="Times New Roman"/>
          <w:b/>
          <w:i w:val="0"/>
          <w:color w:val="000000" w:themeColor="text1"/>
          <w:sz w:val="24"/>
          <w:szCs w:val="24"/>
        </w:rPr>
        <w:t xml:space="preserve"> Generated After Conversion</w:t>
      </w:r>
      <w:bookmarkEnd w:id="31"/>
    </w:p>
    <w:p w:rsidR="00376DBD" w:rsidRPr="00376DBD" w:rsidRDefault="00376DBD" w:rsidP="00376DBD">
      <w:pPr>
        <w:jc w:val="both"/>
        <w:rPr>
          <w:rFonts w:eastAsia="Arial"/>
        </w:rPr>
      </w:pPr>
      <w:r>
        <w:rPr>
          <w:rFonts w:eastAsia="Arial"/>
        </w:rPr>
        <w:tab/>
      </w:r>
    </w:p>
    <w:p w:rsidR="00376DBD" w:rsidRPr="00376DBD" w:rsidRDefault="00376DBD" w:rsidP="00376DBD">
      <w:pPr>
        <w:spacing w:line="360" w:lineRule="auto"/>
        <w:ind w:right="158"/>
        <w:jc w:val="both"/>
        <w:rPr>
          <w:rFonts w:ascii="Times New Roman" w:eastAsia="Arial" w:hAnsi="Times New Roman"/>
          <w:b/>
          <w:sz w:val="28"/>
          <w:szCs w:val="28"/>
        </w:rPr>
      </w:pPr>
      <w:r w:rsidRPr="00376DBD">
        <w:rPr>
          <w:rFonts w:ascii="Times New Roman" w:eastAsia="Arial" w:hAnsi="Times New Roman"/>
          <w:b/>
          <w:sz w:val="28"/>
          <w:szCs w:val="28"/>
        </w:rPr>
        <w:t>Troubleshooting errors:</w:t>
      </w:r>
    </w:p>
    <w:p w:rsidR="00FF72BB" w:rsidRDefault="00376DBD" w:rsidP="00FF72BB">
      <w:pPr>
        <w:spacing w:line="360" w:lineRule="auto"/>
        <w:ind w:right="158" w:firstLine="720"/>
        <w:jc w:val="both"/>
        <w:rPr>
          <w:rFonts w:ascii="Times New Roman" w:eastAsia="Arial" w:hAnsi="Times New Roman"/>
          <w:sz w:val="24"/>
          <w:szCs w:val="24"/>
        </w:rPr>
      </w:pPr>
      <w:r w:rsidRPr="00376DBD">
        <w:rPr>
          <w:rFonts w:ascii="Times New Roman" w:eastAsia="Arial" w:hAnsi="Times New Roman"/>
          <w:sz w:val="24"/>
          <w:szCs w:val="24"/>
        </w:rPr>
        <w:t xml:space="preserve">The switches were not responding </w:t>
      </w:r>
      <w:r w:rsidR="00597134" w:rsidRPr="00597134">
        <w:rPr>
          <w:rFonts w:ascii="Times New Roman" w:eastAsia="Arial" w:hAnsi="Times New Roman"/>
          <w:noProof/>
          <w:sz w:val="24"/>
          <w:szCs w:val="24"/>
        </w:rPr>
        <w:t xml:space="preserve">the configuration of the switches </w:t>
      </w:r>
      <w:r>
        <w:rPr>
          <w:rFonts w:ascii="Times New Roman" w:eastAsia="Arial" w:hAnsi="Times New Roman"/>
          <w:sz w:val="24"/>
          <w:szCs w:val="24"/>
        </w:rPr>
        <w:t xml:space="preserve">has been changed and tested. </w:t>
      </w:r>
      <w:r w:rsidRPr="00376DBD">
        <w:rPr>
          <w:rFonts w:ascii="Times New Roman" w:eastAsia="Arial" w:hAnsi="Times New Roman"/>
          <w:sz w:val="24"/>
          <w:szCs w:val="24"/>
        </w:rPr>
        <w:t xml:space="preserve">The input states of switch 3 and </w:t>
      </w:r>
      <w:r w:rsidR="00597134">
        <w:rPr>
          <w:rFonts w:ascii="Times New Roman" w:eastAsia="Arial" w:hAnsi="Times New Roman"/>
          <w:noProof/>
          <w:sz w:val="24"/>
          <w:szCs w:val="24"/>
        </w:rPr>
        <w:t>four</w:t>
      </w:r>
      <w:r w:rsidRPr="00597134">
        <w:rPr>
          <w:rFonts w:ascii="Times New Roman" w:eastAsia="Arial" w:hAnsi="Times New Roman"/>
          <w:noProof/>
          <w:sz w:val="24"/>
          <w:szCs w:val="24"/>
        </w:rPr>
        <w:t>ha</w:t>
      </w:r>
      <w:r w:rsidR="00597134">
        <w:rPr>
          <w:rFonts w:ascii="Times New Roman" w:eastAsia="Arial" w:hAnsi="Times New Roman"/>
          <w:noProof/>
          <w:sz w:val="24"/>
          <w:szCs w:val="24"/>
        </w:rPr>
        <w:t>ve</w:t>
      </w:r>
      <w:r w:rsidRPr="00376DBD">
        <w:rPr>
          <w:rFonts w:ascii="Times New Roman" w:eastAsia="Arial" w:hAnsi="Times New Roman"/>
          <w:sz w:val="24"/>
          <w:szCs w:val="24"/>
        </w:rPr>
        <w:t xml:space="preserve"> been interchanged from GPIO 2 to GPIO 22</w:t>
      </w:r>
      <w:r w:rsidR="00FF72BB">
        <w:rPr>
          <w:rFonts w:ascii="Times New Roman" w:eastAsia="Arial" w:hAnsi="Times New Roman"/>
          <w:sz w:val="24"/>
          <w:szCs w:val="24"/>
        </w:rPr>
        <w:t xml:space="preserve"> s</w:t>
      </w:r>
      <w:r w:rsidRPr="00376DBD">
        <w:rPr>
          <w:rFonts w:ascii="Times New Roman" w:eastAsia="Arial" w:hAnsi="Times New Roman"/>
          <w:sz w:val="24"/>
          <w:szCs w:val="24"/>
        </w:rPr>
        <w:t xml:space="preserve">o that the switch 3 pauses the playback and switch </w:t>
      </w:r>
      <w:r w:rsidR="00597134">
        <w:rPr>
          <w:rFonts w:ascii="Times New Roman" w:eastAsia="Arial" w:hAnsi="Times New Roman"/>
          <w:noProof/>
          <w:sz w:val="24"/>
          <w:szCs w:val="24"/>
        </w:rPr>
        <w:t>four</w:t>
      </w:r>
      <w:r w:rsidRPr="00376DBD">
        <w:rPr>
          <w:rFonts w:ascii="Times New Roman" w:eastAsia="Arial" w:hAnsi="Times New Roman"/>
          <w:sz w:val="24"/>
          <w:szCs w:val="24"/>
        </w:rPr>
        <w:t xml:space="preserve"> resum</w:t>
      </w:r>
      <w:r>
        <w:rPr>
          <w:rFonts w:ascii="Times New Roman" w:eastAsia="Arial" w:hAnsi="Times New Roman"/>
          <w:sz w:val="24"/>
          <w:szCs w:val="24"/>
        </w:rPr>
        <w:t xml:space="preserve">es the playback </w:t>
      </w:r>
    </w:p>
    <w:p w:rsidR="00594234" w:rsidRDefault="00FF72BB" w:rsidP="00FF72BB">
      <w:pPr>
        <w:spacing w:line="360" w:lineRule="auto"/>
        <w:ind w:right="158" w:firstLine="720"/>
        <w:jc w:val="both"/>
        <w:rPr>
          <w:rFonts w:ascii="Times New Roman" w:eastAsia="Arial" w:hAnsi="Times New Roman"/>
          <w:sz w:val="24"/>
          <w:szCs w:val="24"/>
        </w:rPr>
      </w:pPr>
      <w:r>
        <w:rPr>
          <w:rFonts w:ascii="Times New Roman" w:eastAsia="Arial" w:hAnsi="Times New Roman"/>
          <w:sz w:val="24"/>
          <w:szCs w:val="24"/>
        </w:rPr>
        <w:t>T</w:t>
      </w:r>
      <w:r w:rsidR="00376DBD" w:rsidRPr="00376DBD">
        <w:rPr>
          <w:rFonts w:ascii="Times New Roman" w:eastAsia="Arial" w:hAnsi="Times New Roman"/>
          <w:sz w:val="24"/>
          <w:szCs w:val="24"/>
        </w:rPr>
        <w:t xml:space="preserve">here was an issue for mounting the camera to scan the document which resulted in the </w:t>
      </w:r>
      <w:r>
        <w:rPr>
          <w:rFonts w:ascii="Times New Roman" w:eastAsia="Arial" w:hAnsi="Times New Roman"/>
          <w:sz w:val="24"/>
          <w:szCs w:val="24"/>
        </w:rPr>
        <w:t xml:space="preserve">generation </w:t>
      </w:r>
      <w:r w:rsidR="00376DBD" w:rsidRPr="00376DBD">
        <w:rPr>
          <w:rFonts w:ascii="Times New Roman" w:eastAsia="Arial" w:hAnsi="Times New Roman"/>
          <w:sz w:val="24"/>
          <w:szCs w:val="24"/>
        </w:rPr>
        <w:t xml:space="preserve">of </w:t>
      </w:r>
      <w:r w:rsidR="00597134">
        <w:rPr>
          <w:rFonts w:ascii="Times New Roman" w:eastAsia="Arial" w:hAnsi="Times New Roman"/>
          <w:sz w:val="24"/>
          <w:szCs w:val="24"/>
        </w:rPr>
        <w:t xml:space="preserve">the </w:t>
      </w:r>
      <w:r w:rsidRPr="00597134">
        <w:rPr>
          <w:rFonts w:ascii="Times New Roman" w:eastAsia="Arial" w:hAnsi="Times New Roman"/>
          <w:noProof/>
          <w:sz w:val="24"/>
          <w:szCs w:val="24"/>
        </w:rPr>
        <w:t>wrong</w:t>
      </w:r>
      <w:r w:rsidR="00376DBD" w:rsidRPr="00376DBD">
        <w:rPr>
          <w:rFonts w:ascii="Times New Roman" w:eastAsia="Arial" w:hAnsi="Times New Roman"/>
          <w:sz w:val="24"/>
          <w:szCs w:val="24"/>
        </w:rPr>
        <w:t xml:space="preserve">image with the help of clip lamp the </w:t>
      </w:r>
      <w:r w:rsidR="00376DBD" w:rsidRPr="00597134">
        <w:rPr>
          <w:rFonts w:ascii="Times New Roman" w:eastAsia="Arial" w:hAnsi="Times New Roman"/>
          <w:noProof/>
          <w:sz w:val="24"/>
          <w:szCs w:val="24"/>
        </w:rPr>
        <w:t>camera mounted</w:t>
      </w:r>
      <w:r w:rsidR="00376DBD" w:rsidRPr="00376DBD">
        <w:rPr>
          <w:rFonts w:ascii="Times New Roman" w:eastAsia="Arial" w:hAnsi="Times New Roman"/>
          <w:sz w:val="24"/>
          <w:szCs w:val="24"/>
        </w:rPr>
        <w:t xml:space="preserve"> on the lamp.</w:t>
      </w:r>
    </w:p>
    <w:p w:rsidR="00594234" w:rsidRDefault="00594234" w:rsidP="00701CC8">
      <w:pPr>
        <w:spacing w:line="360" w:lineRule="auto"/>
        <w:ind w:right="158" w:firstLine="720"/>
        <w:jc w:val="both"/>
        <w:rPr>
          <w:rFonts w:ascii="Times New Roman" w:eastAsia="Arial" w:hAnsi="Times New Roman"/>
          <w:sz w:val="24"/>
          <w:szCs w:val="24"/>
        </w:rPr>
      </w:pPr>
    </w:p>
    <w:p w:rsidR="00594234" w:rsidRDefault="00594234" w:rsidP="00701CC8">
      <w:pPr>
        <w:spacing w:line="360" w:lineRule="auto"/>
        <w:ind w:right="158" w:firstLine="720"/>
        <w:jc w:val="both"/>
        <w:rPr>
          <w:rFonts w:ascii="Times New Roman" w:eastAsia="Arial" w:hAnsi="Times New Roman"/>
          <w:sz w:val="24"/>
          <w:szCs w:val="24"/>
        </w:rPr>
      </w:pPr>
    </w:p>
    <w:p w:rsidR="00BB2488" w:rsidRDefault="00BB2488" w:rsidP="00BB2488">
      <w:pPr>
        <w:pStyle w:val="Heading1"/>
        <w:rPr>
          <w:rFonts w:ascii="Times New Roman" w:eastAsia="Arial" w:hAnsi="Times New Roman" w:cs="Times New Roman"/>
          <w:color w:val="auto"/>
          <w:sz w:val="24"/>
          <w:szCs w:val="24"/>
        </w:rPr>
      </w:pPr>
      <w:bookmarkStart w:id="32" w:name="_Toc511650767"/>
      <w:bookmarkStart w:id="33" w:name="_Toc511688033"/>
      <w:bookmarkStart w:id="34" w:name="_Hlk511687936"/>
    </w:p>
    <w:p w:rsidR="007114B5" w:rsidRDefault="007114B5" w:rsidP="007114B5"/>
    <w:p w:rsidR="007114B5" w:rsidRPr="007114B5" w:rsidRDefault="007114B5" w:rsidP="007114B5"/>
    <w:p w:rsidR="00122AF3" w:rsidRPr="00122AF3" w:rsidRDefault="00122AF3" w:rsidP="00122AF3"/>
    <w:p w:rsidR="004B787C" w:rsidRPr="00D313E4" w:rsidRDefault="00D313E4" w:rsidP="00BB2488">
      <w:pPr>
        <w:pStyle w:val="Heading1"/>
        <w:jc w:val="center"/>
        <w:rPr>
          <w:rFonts w:ascii="Times New Roman" w:hAnsi="Times New Roman" w:cs="Times New Roman"/>
          <w:b/>
          <w:color w:val="auto"/>
        </w:rPr>
      </w:pPr>
      <w:r w:rsidRPr="00D313E4">
        <w:rPr>
          <w:rFonts w:ascii="Times New Roman" w:hAnsi="Times New Roman" w:cs="Times New Roman"/>
          <w:b/>
          <w:color w:val="auto"/>
        </w:rPr>
        <w:lastRenderedPageBreak/>
        <w:t>Chapter 7:Conclusion</w:t>
      </w:r>
      <w:bookmarkEnd w:id="32"/>
      <w:bookmarkEnd w:id="33"/>
    </w:p>
    <w:bookmarkEnd w:id="34"/>
    <w:p w:rsidR="000F0152" w:rsidRDefault="000F0152" w:rsidP="000F0152"/>
    <w:p w:rsidR="000F0152" w:rsidRDefault="000F0152" w:rsidP="000F0152">
      <w:pPr>
        <w:spacing w:line="75" w:lineRule="exact"/>
        <w:rPr>
          <w:rFonts w:ascii="Times New Roman" w:hAnsi="Times New Roman"/>
        </w:rPr>
      </w:pPr>
    </w:p>
    <w:p w:rsidR="000F0152" w:rsidRPr="000F0152" w:rsidRDefault="000F0152" w:rsidP="000F0152">
      <w:pPr>
        <w:spacing w:line="360" w:lineRule="auto"/>
        <w:rPr>
          <w:rFonts w:ascii="Times New Roman" w:eastAsia="Arial" w:hAnsi="Times New Roman"/>
          <w:b/>
          <w:sz w:val="24"/>
          <w:szCs w:val="24"/>
        </w:rPr>
      </w:pPr>
      <w:r w:rsidRPr="000F0152">
        <w:rPr>
          <w:rFonts w:ascii="Times New Roman" w:eastAsia="Arial" w:hAnsi="Times New Roman"/>
          <w:b/>
          <w:sz w:val="24"/>
          <w:szCs w:val="24"/>
        </w:rPr>
        <w:t xml:space="preserve">Achievements excepted through </w:t>
      </w:r>
      <w:r w:rsidR="00971C0A">
        <w:rPr>
          <w:rFonts w:ascii="Times New Roman" w:eastAsia="Arial" w:hAnsi="Times New Roman"/>
          <w:b/>
          <w:sz w:val="24"/>
          <w:szCs w:val="24"/>
        </w:rPr>
        <w:t xml:space="preserve">the </w:t>
      </w:r>
      <w:r w:rsidRPr="00971C0A">
        <w:rPr>
          <w:rFonts w:ascii="Times New Roman" w:eastAsia="Arial" w:hAnsi="Times New Roman"/>
          <w:b/>
          <w:noProof/>
          <w:sz w:val="24"/>
          <w:szCs w:val="24"/>
        </w:rPr>
        <w:t>project</w:t>
      </w:r>
      <w:r w:rsidRPr="000F0152">
        <w:rPr>
          <w:rFonts w:ascii="Times New Roman" w:eastAsia="Arial" w:hAnsi="Times New Roman"/>
          <w:b/>
          <w:sz w:val="24"/>
          <w:szCs w:val="24"/>
        </w:rPr>
        <w:t>:</w:t>
      </w:r>
    </w:p>
    <w:p w:rsidR="000F0152" w:rsidRPr="000F0152" w:rsidRDefault="000F0152" w:rsidP="000F0152">
      <w:pPr>
        <w:numPr>
          <w:ilvl w:val="0"/>
          <w:numId w:val="5"/>
        </w:numPr>
        <w:tabs>
          <w:tab w:val="left" w:pos="720"/>
        </w:tabs>
        <w:spacing w:after="0" w:line="360" w:lineRule="auto"/>
        <w:ind w:left="720" w:hanging="360"/>
        <w:rPr>
          <w:rFonts w:ascii="Times New Roman" w:eastAsia="Arial" w:hAnsi="Times New Roman"/>
          <w:sz w:val="24"/>
          <w:szCs w:val="24"/>
        </w:rPr>
      </w:pPr>
      <w:r w:rsidRPr="000F0152">
        <w:rPr>
          <w:rFonts w:ascii="Times New Roman" w:eastAsia="Arial" w:hAnsi="Times New Roman"/>
          <w:sz w:val="24"/>
          <w:szCs w:val="24"/>
        </w:rPr>
        <w:t>Comparing to existing manual system, it performs at a faster pace.</w:t>
      </w:r>
    </w:p>
    <w:p w:rsidR="000F0152" w:rsidRPr="000F0152" w:rsidRDefault="00971C0A" w:rsidP="000F0152">
      <w:pPr>
        <w:numPr>
          <w:ilvl w:val="0"/>
          <w:numId w:val="5"/>
        </w:numPr>
        <w:tabs>
          <w:tab w:val="left" w:pos="720"/>
        </w:tabs>
        <w:spacing w:after="0" w:line="360" w:lineRule="auto"/>
        <w:ind w:left="720" w:hanging="360"/>
        <w:rPr>
          <w:rFonts w:ascii="Times New Roman" w:eastAsia="Arial" w:hAnsi="Times New Roman"/>
          <w:sz w:val="24"/>
          <w:szCs w:val="24"/>
        </w:rPr>
      </w:pPr>
      <w:r w:rsidRPr="00971C0A">
        <w:rPr>
          <w:rFonts w:ascii="Times New Roman" w:eastAsia="Arial" w:hAnsi="Times New Roman"/>
          <w:noProof/>
          <w:sz w:val="24"/>
          <w:szCs w:val="24"/>
        </w:rPr>
        <w:t>The s</w:t>
      </w:r>
      <w:r w:rsidR="000F0152" w:rsidRPr="00971C0A">
        <w:rPr>
          <w:rFonts w:ascii="Times New Roman" w:eastAsia="Arial" w:hAnsi="Times New Roman"/>
          <w:noProof/>
          <w:sz w:val="24"/>
          <w:szCs w:val="24"/>
        </w:rPr>
        <w:t>ystem</w:t>
      </w:r>
      <w:r w:rsidRPr="00971C0A">
        <w:rPr>
          <w:rFonts w:ascii="Times New Roman" w:eastAsia="Arial" w:hAnsi="Times New Roman"/>
          <w:noProof/>
          <w:sz w:val="24"/>
          <w:szCs w:val="24"/>
        </w:rPr>
        <w:t xml:space="preserve"> gives better feedback</w:t>
      </w:r>
      <w:r>
        <w:rPr>
          <w:rFonts w:ascii="Times New Roman" w:eastAsia="Arial" w:hAnsi="Times New Roman"/>
          <w:noProof/>
          <w:sz w:val="24"/>
          <w:szCs w:val="24"/>
        </w:rPr>
        <w:t xml:space="preserve"> when compared to existing systems.</w:t>
      </w:r>
    </w:p>
    <w:p w:rsidR="000F0152" w:rsidRPr="000F0152" w:rsidRDefault="000F0152" w:rsidP="000F0152">
      <w:pPr>
        <w:numPr>
          <w:ilvl w:val="0"/>
          <w:numId w:val="5"/>
        </w:numPr>
        <w:tabs>
          <w:tab w:val="left" w:pos="720"/>
        </w:tabs>
        <w:spacing w:after="0" w:line="360" w:lineRule="auto"/>
        <w:ind w:left="720" w:hanging="360"/>
        <w:rPr>
          <w:rFonts w:ascii="Times New Roman" w:eastAsia="Arial" w:hAnsi="Times New Roman"/>
          <w:sz w:val="24"/>
          <w:szCs w:val="24"/>
        </w:rPr>
      </w:pPr>
      <w:r w:rsidRPr="000F0152">
        <w:rPr>
          <w:rFonts w:ascii="Times New Roman" w:eastAsia="Arial" w:hAnsi="Times New Roman"/>
          <w:sz w:val="24"/>
          <w:szCs w:val="24"/>
        </w:rPr>
        <w:t>Timely and accurate.</w:t>
      </w:r>
    </w:p>
    <w:p w:rsidR="000F0152" w:rsidRPr="000F0152" w:rsidRDefault="00971C0A" w:rsidP="000F0152">
      <w:pPr>
        <w:numPr>
          <w:ilvl w:val="0"/>
          <w:numId w:val="5"/>
        </w:numPr>
        <w:tabs>
          <w:tab w:val="left" w:pos="720"/>
        </w:tabs>
        <w:spacing w:after="0" w:line="360" w:lineRule="auto"/>
        <w:ind w:left="720" w:hanging="360"/>
        <w:rPr>
          <w:rFonts w:ascii="Times New Roman" w:eastAsia="Arial" w:hAnsi="Times New Roman"/>
          <w:sz w:val="24"/>
          <w:szCs w:val="24"/>
        </w:rPr>
      </w:pPr>
      <w:r>
        <w:rPr>
          <w:rFonts w:ascii="Times New Roman" w:eastAsia="Arial" w:hAnsi="Times New Roman"/>
          <w:noProof/>
          <w:sz w:val="24"/>
          <w:szCs w:val="24"/>
        </w:rPr>
        <w:t>The s</w:t>
      </w:r>
      <w:r w:rsidR="000F0152" w:rsidRPr="00971C0A">
        <w:rPr>
          <w:rFonts w:ascii="Times New Roman" w:eastAsia="Arial" w:hAnsi="Times New Roman"/>
          <w:noProof/>
          <w:sz w:val="24"/>
          <w:szCs w:val="24"/>
        </w:rPr>
        <w:t>ystem</w:t>
      </w:r>
      <w:r w:rsidR="000F0152" w:rsidRPr="000F0152">
        <w:rPr>
          <w:rFonts w:ascii="Times New Roman" w:eastAsia="Arial" w:hAnsi="Times New Roman"/>
          <w:sz w:val="24"/>
          <w:szCs w:val="24"/>
        </w:rPr>
        <w:t xml:space="preserve"> provides </w:t>
      </w:r>
      <w:r>
        <w:rPr>
          <w:rFonts w:ascii="Times New Roman" w:eastAsia="Arial" w:hAnsi="Times New Roman"/>
          <w:noProof/>
          <w:sz w:val="24"/>
          <w:szCs w:val="24"/>
        </w:rPr>
        <w:t>high</w:t>
      </w:r>
      <w:r w:rsidR="000F0152" w:rsidRPr="00971C0A">
        <w:rPr>
          <w:rFonts w:ascii="Times New Roman" w:eastAsia="Arial" w:hAnsi="Times New Roman"/>
          <w:noProof/>
          <w:sz w:val="24"/>
          <w:szCs w:val="24"/>
        </w:rPr>
        <w:t>er</w:t>
      </w:r>
      <w:r w:rsidR="000F0152" w:rsidRPr="000F0152">
        <w:rPr>
          <w:rFonts w:ascii="Times New Roman" w:eastAsia="Arial" w:hAnsi="Times New Roman"/>
          <w:sz w:val="24"/>
          <w:szCs w:val="24"/>
        </w:rPr>
        <w:t xml:space="preserve"> processing speed accuracy.</w:t>
      </w:r>
    </w:p>
    <w:p w:rsidR="000F0152" w:rsidRPr="000F0152" w:rsidRDefault="000F0152" w:rsidP="000F0152">
      <w:pPr>
        <w:numPr>
          <w:ilvl w:val="0"/>
          <w:numId w:val="5"/>
        </w:numPr>
        <w:tabs>
          <w:tab w:val="left" w:pos="720"/>
        </w:tabs>
        <w:spacing w:after="0" w:line="360" w:lineRule="auto"/>
        <w:ind w:left="720" w:hanging="360"/>
        <w:rPr>
          <w:rFonts w:ascii="Times New Roman" w:eastAsia="Arial" w:hAnsi="Times New Roman"/>
          <w:sz w:val="24"/>
          <w:szCs w:val="24"/>
        </w:rPr>
      </w:pPr>
      <w:r w:rsidRPr="000F0152">
        <w:rPr>
          <w:rFonts w:ascii="Times New Roman" w:eastAsia="Arial" w:hAnsi="Times New Roman"/>
          <w:sz w:val="24"/>
          <w:szCs w:val="24"/>
        </w:rPr>
        <w:t>Chances of errors are much low.</w:t>
      </w:r>
    </w:p>
    <w:p w:rsidR="000F0152" w:rsidRPr="000F0152" w:rsidRDefault="000F0152" w:rsidP="000F0152">
      <w:pPr>
        <w:numPr>
          <w:ilvl w:val="0"/>
          <w:numId w:val="5"/>
        </w:numPr>
        <w:tabs>
          <w:tab w:val="left" w:pos="720"/>
        </w:tabs>
        <w:spacing w:after="0" w:line="360" w:lineRule="auto"/>
        <w:ind w:left="720" w:hanging="360"/>
        <w:rPr>
          <w:rFonts w:ascii="Times New Roman" w:eastAsia="Arial" w:hAnsi="Times New Roman"/>
          <w:sz w:val="24"/>
          <w:szCs w:val="24"/>
        </w:rPr>
      </w:pPr>
      <w:r w:rsidRPr="000F0152">
        <w:rPr>
          <w:rFonts w:ascii="Times New Roman" w:eastAsia="Arial" w:hAnsi="Times New Roman"/>
          <w:sz w:val="24"/>
          <w:szCs w:val="24"/>
        </w:rPr>
        <w:t xml:space="preserve">Time for overall process </w:t>
      </w:r>
      <w:r w:rsidR="00971C0A">
        <w:rPr>
          <w:rFonts w:ascii="Times New Roman" w:eastAsia="Arial" w:hAnsi="Times New Roman"/>
          <w:noProof/>
          <w:sz w:val="24"/>
          <w:szCs w:val="24"/>
        </w:rPr>
        <w:t>r</w:t>
      </w:r>
      <w:r w:rsidRPr="00971C0A">
        <w:rPr>
          <w:rFonts w:ascii="Times New Roman" w:eastAsia="Arial" w:hAnsi="Times New Roman"/>
          <w:noProof/>
          <w:sz w:val="24"/>
          <w:szCs w:val="24"/>
        </w:rPr>
        <w:t>educed</w:t>
      </w:r>
      <w:r w:rsidRPr="000F0152">
        <w:rPr>
          <w:rFonts w:ascii="Times New Roman" w:eastAsia="Arial" w:hAnsi="Times New Roman"/>
          <w:sz w:val="24"/>
          <w:szCs w:val="24"/>
        </w:rPr>
        <w:t>.</w:t>
      </w:r>
    </w:p>
    <w:p w:rsidR="000F0152" w:rsidRPr="000F0152" w:rsidRDefault="000F0152" w:rsidP="000F0152">
      <w:pPr>
        <w:numPr>
          <w:ilvl w:val="0"/>
          <w:numId w:val="5"/>
        </w:numPr>
        <w:tabs>
          <w:tab w:val="left" w:pos="720"/>
        </w:tabs>
        <w:spacing w:after="0" w:line="360" w:lineRule="auto"/>
        <w:ind w:left="720" w:hanging="360"/>
        <w:rPr>
          <w:rFonts w:ascii="Times New Roman" w:eastAsia="Arial" w:hAnsi="Times New Roman"/>
          <w:sz w:val="24"/>
          <w:szCs w:val="24"/>
        </w:rPr>
      </w:pPr>
      <w:r w:rsidRPr="000F0152">
        <w:rPr>
          <w:rFonts w:ascii="Times New Roman" w:eastAsia="Arial" w:hAnsi="Times New Roman"/>
          <w:sz w:val="24"/>
          <w:szCs w:val="24"/>
        </w:rPr>
        <w:t>Ease of operation.</w:t>
      </w:r>
    </w:p>
    <w:p w:rsidR="000F0152" w:rsidRDefault="000F0152" w:rsidP="000F0152"/>
    <w:p w:rsidR="000F0152" w:rsidRPr="0009190C" w:rsidRDefault="000F0152" w:rsidP="000F0152">
      <w:pPr>
        <w:spacing w:line="360" w:lineRule="auto"/>
        <w:jc w:val="both"/>
        <w:rPr>
          <w:rFonts w:ascii="Times New Roman" w:eastAsia="Arial" w:hAnsi="Times New Roman"/>
          <w:b/>
          <w:sz w:val="28"/>
          <w:szCs w:val="28"/>
        </w:rPr>
      </w:pPr>
      <w:r w:rsidRPr="0009190C">
        <w:rPr>
          <w:rFonts w:ascii="Times New Roman" w:eastAsia="Arial" w:hAnsi="Times New Roman"/>
          <w:b/>
          <w:sz w:val="28"/>
          <w:szCs w:val="28"/>
        </w:rPr>
        <w:t xml:space="preserve">Future Scope </w:t>
      </w:r>
      <w:r w:rsidR="00971C0A" w:rsidRPr="0009190C">
        <w:rPr>
          <w:rFonts w:ascii="Times New Roman" w:eastAsia="Arial" w:hAnsi="Times New Roman"/>
          <w:b/>
          <w:sz w:val="28"/>
          <w:szCs w:val="28"/>
        </w:rPr>
        <w:t>of</w:t>
      </w:r>
      <w:r w:rsidRPr="0009190C">
        <w:rPr>
          <w:rFonts w:ascii="Times New Roman" w:eastAsia="Arial" w:hAnsi="Times New Roman"/>
          <w:b/>
          <w:sz w:val="28"/>
          <w:szCs w:val="28"/>
        </w:rPr>
        <w:t xml:space="preserve"> The Project:</w:t>
      </w:r>
    </w:p>
    <w:p w:rsidR="005972C7" w:rsidRPr="00300D6C" w:rsidRDefault="00300D6C" w:rsidP="00300D6C">
      <w:pPr>
        <w:spacing w:line="360" w:lineRule="auto"/>
        <w:ind w:firstLine="720"/>
        <w:jc w:val="both"/>
        <w:rPr>
          <w:rFonts w:ascii="Times New Roman" w:hAnsi="Times New Roman"/>
          <w:sz w:val="24"/>
          <w:szCs w:val="24"/>
        </w:rPr>
      </w:pPr>
      <w:r w:rsidRPr="00300D6C">
        <w:rPr>
          <w:rFonts w:ascii="Times New Roman" w:hAnsi="Times New Roman"/>
          <w:sz w:val="24"/>
          <w:szCs w:val="24"/>
        </w:rPr>
        <w:t>As our project can be able to extract text from an image of document captured by camera, there</w:t>
      </w:r>
      <w:r>
        <w:rPr>
          <w:rFonts w:ascii="Times New Roman" w:hAnsi="Times New Roman"/>
          <w:sz w:val="24"/>
          <w:szCs w:val="24"/>
        </w:rPr>
        <w:t xml:space="preserve"> </w:t>
      </w:r>
      <w:r w:rsidRPr="00300D6C">
        <w:rPr>
          <w:rFonts w:ascii="Times New Roman" w:hAnsi="Times New Roman"/>
          <w:sz w:val="24"/>
          <w:szCs w:val="24"/>
        </w:rPr>
        <w:t>are certain requirements that should be taken care while using the device. The font-size of the</w:t>
      </w:r>
      <w:r>
        <w:rPr>
          <w:rFonts w:ascii="Times New Roman" w:hAnsi="Times New Roman"/>
          <w:sz w:val="24"/>
          <w:szCs w:val="24"/>
        </w:rPr>
        <w:t xml:space="preserve"> </w:t>
      </w:r>
      <w:r w:rsidRPr="00300D6C">
        <w:rPr>
          <w:rFonts w:ascii="Times New Roman" w:hAnsi="Times New Roman"/>
          <w:sz w:val="24"/>
          <w:szCs w:val="24"/>
        </w:rPr>
        <w:t>image in the text should be greater than or equal to 24, and text should be of type of digitally</w:t>
      </w:r>
      <w:r>
        <w:rPr>
          <w:rFonts w:ascii="Times New Roman" w:hAnsi="Times New Roman"/>
          <w:sz w:val="24"/>
          <w:szCs w:val="24"/>
        </w:rPr>
        <w:t xml:space="preserve"> </w:t>
      </w:r>
      <w:r w:rsidRPr="00300D6C">
        <w:rPr>
          <w:rFonts w:ascii="Times New Roman" w:hAnsi="Times New Roman"/>
          <w:sz w:val="24"/>
          <w:szCs w:val="24"/>
        </w:rPr>
        <w:t>printed but not handwritten cause, our project uses Tesseract-ocr software which has set of</w:t>
      </w:r>
      <w:r>
        <w:rPr>
          <w:rFonts w:ascii="Times New Roman" w:hAnsi="Times New Roman"/>
          <w:sz w:val="24"/>
          <w:szCs w:val="24"/>
        </w:rPr>
        <w:t xml:space="preserve"> </w:t>
      </w:r>
      <w:r w:rsidRPr="00300D6C">
        <w:rPr>
          <w:rFonts w:ascii="Times New Roman" w:hAnsi="Times New Roman"/>
          <w:sz w:val="24"/>
          <w:szCs w:val="24"/>
        </w:rPr>
        <w:t>trained data through which tesseract-ocr compares and identifies the characters in an image.</w:t>
      </w:r>
      <w:r>
        <w:rPr>
          <w:rFonts w:ascii="Times New Roman" w:hAnsi="Times New Roman"/>
          <w:sz w:val="24"/>
          <w:szCs w:val="24"/>
        </w:rPr>
        <w:t xml:space="preserve"> </w:t>
      </w:r>
      <w:r w:rsidRPr="00300D6C">
        <w:rPr>
          <w:rFonts w:ascii="Times New Roman" w:hAnsi="Times New Roman"/>
          <w:sz w:val="24"/>
          <w:szCs w:val="24"/>
        </w:rPr>
        <w:t>After identification that characters can be converted into text.</w:t>
      </w:r>
      <w:r>
        <w:rPr>
          <w:rFonts w:ascii="Times New Roman" w:hAnsi="Times New Roman"/>
          <w:sz w:val="24"/>
          <w:szCs w:val="24"/>
        </w:rPr>
        <w:t xml:space="preserve"> </w:t>
      </w:r>
      <w:r w:rsidRPr="00300D6C">
        <w:rPr>
          <w:rFonts w:ascii="Times New Roman" w:hAnsi="Times New Roman"/>
          <w:sz w:val="24"/>
          <w:szCs w:val="24"/>
        </w:rPr>
        <w:t>Because our project is totally dependent on Tesseract-ocr, and we don’t have any idea about</w:t>
      </w:r>
      <w:r>
        <w:rPr>
          <w:rFonts w:ascii="Times New Roman" w:hAnsi="Times New Roman"/>
          <w:sz w:val="24"/>
          <w:szCs w:val="24"/>
        </w:rPr>
        <w:t xml:space="preserve"> </w:t>
      </w:r>
      <w:r w:rsidRPr="00300D6C">
        <w:rPr>
          <w:rFonts w:ascii="Times New Roman" w:hAnsi="Times New Roman"/>
          <w:sz w:val="24"/>
          <w:szCs w:val="24"/>
        </w:rPr>
        <w:t>the trained data of tesseract-ocr due to time limitations, The scope of the project is limited to</w:t>
      </w:r>
      <w:r>
        <w:rPr>
          <w:rFonts w:ascii="Times New Roman" w:hAnsi="Times New Roman"/>
          <w:sz w:val="24"/>
          <w:szCs w:val="24"/>
        </w:rPr>
        <w:t xml:space="preserve"> </w:t>
      </w:r>
      <w:r w:rsidRPr="00300D6C">
        <w:rPr>
          <w:rFonts w:ascii="Times New Roman" w:hAnsi="Times New Roman"/>
          <w:sz w:val="24"/>
          <w:szCs w:val="24"/>
        </w:rPr>
        <w:t>digital content like document with printed characters instead of handwritten.</w:t>
      </w:r>
    </w:p>
    <w:p w:rsidR="004E1AB5" w:rsidRPr="00300D6C" w:rsidRDefault="004E1AB5" w:rsidP="00300D6C">
      <w:pPr>
        <w:spacing w:after="0" w:line="240" w:lineRule="auto"/>
        <w:jc w:val="both"/>
        <w:rPr>
          <w:rFonts w:ascii="Times New Roman" w:hAnsi="Times New Roman"/>
          <w:sz w:val="24"/>
          <w:szCs w:val="24"/>
        </w:rPr>
      </w:pPr>
    </w:p>
    <w:p w:rsidR="004E1AB5" w:rsidRDefault="004E1AB5">
      <w:pPr>
        <w:spacing w:after="0" w:line="240" w:lineRule="auto"/>
      </w:pPr>
      <w:r>
        <w:br w:type="page"/>
      </w:r>
    </w:p>
    <w:p w:rsidR="004E1AB5" w:rsidRDefault="004E1AB5" w:rsidP="004E1AB5">
      <w:pPr>
        <w:pStyle w:val="Heading1"/>
        <w:jc w:val="center"/>
        <w:rPr>
          <w:rFonts w:ascii="Times New Roman" w:eastAsiaTheme="minorEastAsia" w:hAnsi="Times New Roman" w:cs="Times New Roman"/>
          <w:b/>
          <w:color w:val="auto"/>
          <w:kern w:val="24"/>
          <w:sz w:val="36"/>
          <w:szCs w:val="36"/>
        </w:rPr>
      </w:pPr>
      <w:bookmarkStart w:id="35" w:name="_Toc511688034"/>
      <w:r>
        <w:rPr>
          <w:rFonts w:ascii="Times New Roman" w:hAnsi="Times New Roman" w:cs="Times New Roman"/>
          <w:b/>
          <w:color w:val="auto"/>
        </w:rPr>
        <w:lastRenderedPageBreak/>
        <w:t>Chapter 8</w:t>
      </w:r>
      <w:r w:rsidRPr="00D313E4">
        <w:rPr>
          <w:rFonts w:ascii="Times New Roman" w:hAnsi="Times New Roman" w:cs="Times New Roman"/>
          <w:b/>
          <w:color w:val="auto"/>
        </w:rPr>
        <w:t>:</w:t>
      </w:r>
      <w:r>
        <w:rPr>
          <w:rFonts w:ascii="Times New Roman" w:eastAsiaTheme="minorEastAsia" w:hAnsi="Times New Roman" w:cs="Times New Roman"/>
          <w:b/>
          <w:color w:val="auto"/>
          <w:kern w:val="24"/>
          <w:sz w:val="36"/>
          <w:szCs w:val="36"/>
        </w:rPr>
        <w:t>User Manual</w:t>
      </w:r>
      <w:bookmarkEnd w:id="35"/>
    </w:p>
    <w:p w:rsidR="00C5058E" w:rsidRDefault="00C5058E" w:rsidP="00C5058E"/>
    <w:p w:rsidR="001858A0" w:rsidRDefault="00314B42" w:rsidP="001858A0">
      <w:pPr>
        <w:spacing w:line="360" w:lineRule="auto"/>
        <w:ind w:firstLine="720"/>
        <w:jc w:val="both"/>
        <w:rPr>
          <w:rFonts w:ascii="Times New Roman" w:hAnsi="Times New Roman"/>
          <w:bCs/>
          <w:sz w:val="24"/>
          <w:szCs w:val="24"/>
        </w:rPr>
      </w:pPr>
      <w:r>
        <w:rPr>
          <w:noProof/>
        </w:rPr>
        <w:drawing>
          <wp:inline distT="0" distB="0" distL="0" distR="0">
            <wp:extent cx="4360304" cy="6391275"/>
            <wp:effectExtent l="0" t="0" r="2540" b="0"/>
            <wp:docPr id="6" name="Picture 6" descr="C:\Users\User\AppData\Local\Microsoft\Windows\INetCache\Content.Word\IMG-2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IMG-2605.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8097" cy="6417355"/>
                    </a:xfrm>
                    <a:prstGeom prst="rect">
                      <a:avLst/>
                    </a:prstGeom>
                    <a:noFill/>
                    <a:ln>
                      <a:noFill/>
                    </a:ln>
                  </pic:spPr>
                </pic:pic>
              </a:graphicData>
            </a:graphic>
          </wp:inline>
        </w:drawing>
      </w:r>
    </w:p>
    <w:p w:rsidR="00314B42" w:rsidRPr="003170A6" w:rsidRDefault="00314B42" w:rsidP="00314B42">
      <w:pPr>
        <w:pStyle w:val="Caption"/>
        <w:jc w:val="center"/>
        <w:rPr>
          <w:rFonts w:ascii="Times New Roman" w:eastAsia="Arial" w:hAnsi="Times New Roman"/>
          <w:b/>
          <w:i w:val="0"/>
          <w:color w:val="000000" w:themeColor="text1"/>
          <w:sz w:val="24"/>
          <w:szCs w:val="24"/>
        </w:rPr>
      </w:pPr>
      <w:bookmarkStart w:id="36" w:name="_Toc512209928"/>
      <w:r w:rsidRPr="003170A6">
        <w:rPr>
          <w:rFonts w:ascii="Times New Roman" w:hAnsi="Times New Roman"/>
          <w:b/>
          <w:i w:val="0"/>
          <w:color w:val="000000" w:themeColor="text1"/>
          <w:sz w:val="24"/>
          <w:szCs w:val="24"/>
        </w:rPr>
        <w:t xml:space="preserve">Fig </w:t>
      </w:r>
      <w:r>
        <w:rPr>
          <w:rFonts w:ascii="Times New Roman" w:hAnsi="Times New Roman"/>
          <w:b/>
          <w:i w:val="0"/>
          <w:color w:val="000000" w:themeColor="text1"/>
          <w:sz w:val="24"/>
          <w:szCs w:val="24"/>
        </w:rPr>
        <w:t xml:space="preserve">8.1 </w:t>
      </w:r>
      <w:r w:rsidR="002D2ACC">
        <w:rPr>
          <w:rFonts w:ascii="Times New Roman" w:hAnsi="Times New Roman"/>
          <w:b/>
          <w:i w:val="0"/>
          <w:color w:val="000000" w:themeColor="text1"/>
          <w:sz w:val="24"/>
          <w:szCs w:val="24"/>
        </w:rPr>
        <w:t>Switches with Various Functions</w:t>
      </w:r>
      <w:bookmarkEnd w:id="36"/>
    </w:p>
    <w:p w:rsidR="00BA78C5" w:rsidRPr="00314B42" w:rsidRDefault="00BA78C5" w:rsidP="00314B42">
      <w:pPr>
        <w:spacing w:line="360" w:lineRule="auto"/>
        <w:ind w:firstLine="720"/>
        <w:jc w:val="both"/>
        <w:rPr>
          <w:rFonts w:ascii="Times New Roman" w:hAnsi="Times New Roman"/>
          <w:bCs/>
          <w:sz w:val="24"/>
          <w:szCs w:val="24"/>
        </w:rPr>
      </w:pPr>
    </w:p>
    <w:p w:rsidR="00C639F0" w:rsidRDefault="00C639F0" w:rsidP="00BA78C5">
      <w:pPr>
        <w:pStyle w:val="ListParagraph"/>
        <w:spacing w:line="360" w:lineRule="auto"/>
        <w:ind w:firstLine="720"/>
        <w:jc w:val="both"/>
        <w:rPr>
          <w:bCs/>
        </w:rPr>
      </w:pPr>
      <w:bookmarkStart w:id="37" w:name="_GoBack"/>
      <w:bookmarkEnd w:id="37"/>
    </w:p>
    <w:p w:rsidR="00C639F0" w:rsidRDefault="00C639F0" w:rsidP="00BA78C5">
      <w:pPr>
        <w:pStyle w:val="ListParagraph"/>
        <w:spacing w:line="360" w:lineRule="auto"/>
        <w:ind w:firstLine="720"/>
        <w:jc w:val="both"/>
        <w:rPr>
          <w:bCs/>
        </w:rPr>
      </w:pPr>
    </w:p>
    <w:p w:rsidR="00DD4FF1" w:rsidRDefault="004E2E04" w:rsidP="00BA78C5">
      <w:pPr>
        <w:pStyle w:val="ListParagraph"/>
        <w:spacing w:line="360" w:lineRule="auto"/>
        <w:ind w:firstLine="720"/>
        <w:jc w:val="both"/>
        <w:rPr>
          <w:bCs/>
        </w:rPr>
      </w:pPr>
      <w:r>
        <w:rPr>
          <w:bCs/>
        </w:rPr>
        <w:t>The above picture re</w:t>
      </w:r>
      <w:r w:rsidR="00DD4FF1">
        <w:rPr>
          <w:bCs/>
        </w:rPr>
        <w:t>presents the working of switches at different states.</w:t>
      </w:r>
    </w:p>
    <w:p w:rsidR="00DD4FF1" w:rsidRDefault="00DD4FF1" w:rsidP="00DD4FF1">
      <w:pPr>
        <w:pStyle w:val="ListParagraph"/>
        <w:spacing w:line="360" w:lineRule="auto"/>
        <w:jc w:val="both"/>
        <w:rPr>
          <w:bCs/>
        </w:rPr>
      </w:pPr>
      <w:r>
        <w:rPr>
          <w:bCs/>
        </w:rPr>
        <w:t>T</w:t>
      </w:r>
      <w:r w:rsidR="00BA78C5" w:rsidRPr="00BA78C5">
        <w:rPr>
          <w:bCs/>
        </w:rPr>
        <w:t xml:space="preserve">he following steps are needed to </w:t>
      </w:r>
      <w:r w:rsidR="00BA78C5" w:rsidRPr="00BA78C5">
        <w:rPr>
          <w:bCs/>
          <w:noProof/>
        </w:rPr>
        <w:t>be followed</w:t>
      </w:r>
      <w:r>
        <w:rPr>
          <w:bCs/>
        </w:rPr>
        <w:t xml:space="preserve">by </w:t>
      </w:r>
      <w:r w:rsidR="00BA78C5" w:rsidRPr="00BA78C5">
        <w:rPr>
          <w:bCs/>
        </w:rPr>
        <w:t>the user</w:t>
      </w:r>
    </w:p>
    <w:p w:rsidR="00DD4FF1" w:rsidRPr="00DD4FF1" w:rsidRDefault="00DD4FF1" w:rsidP="00DD4FF1">
      <w:pPr>
        <w:pStyle w:val="ListParagraph"/>
        <w:spacing w:line="360" w:lineRule="auto"/>
        <w:jc w:val="both"/>
        <w:rPr>
          <w:bCs/>
        </w:rPr>
      </w:pPr>
    </w:p>
    <w:p w:rsidR="00DD4FF1" w:rsidRPr="00DD4FF1" w:rsidRDefault="00DD4FF1" w:rsidP="00DD4FF1">
      <w:pPr>
        <w:pStyle w:val="ListParagraph"/>
        <w:numPr>
          <w:ilvl w:val="0"/>
          <w:numId w:val="15"/>
        </w:numPr>
        <w:spacing w:line="360" w:lineRule="auto"/>
        <w:jc w:val="both"/>
        <w:rPr>
          <w:bCs/>
        </w:rPr>
      </w:pPr>
      <w:r>
        <w:rPr>
          <w:bCs/>
        </w:rPr>
        <w:t>S</w:t>
      </w:r>
      <w:r w:rsidR="00BA78C5" w:rsidRPr="00DD4FF1">
        <w:rPr>
          <w:bCs/>
        </w:rPr>
        <w:t>witch on the raspberry pi and place the paper with text on the pad.</w:t>
      </w:r>
    </w:p>
    <w:p w:rsidR="002010E2" w:rsidRPr="00DD4FF1" w:rsidRDefault="00C5058E" w:rsidP="00DD4FF1">
      <w:pPr>
        <w:pStyle w:val="ListParagraph"/>
        <w:numPr>
          <w:ilvl w:val="0"/>
          <w:numId w:val="13"/>
        </w:numPr>
        <w:spacing w:line="360" w:lineRule="auto"/>
        <w:jc w:val="both"/>
        <w:rPr>
          <w:bCs/>
        </w:rPr>
      </w:pPr>
      <w:r w:rsidRPr="00DD4FF1">
        <w:rPr>
          <w:bCs/>
        </w:rPr>
        <w:t>Press the switch 1 to capture the image from the camera, and the program will start the conversion process and uploads the audio file to the Google cloud storage.</w:t>
      </w:r>
    </w:p>
    <w:p w:rsidR="002010E2" w:rsidRPr="002010E2" w:rsidRDefault="00C5058E" w:rsidP="002010E2">
      <w:pPr>
        <w:pStyle w:val="ListParagraph"/>
        <w:numPr>
          <w:ilvl w:val="0"/>
          <w:numId w:val="10"/>
        </w:numPr>
        <w:spacing w:line="360" w:lineRule="auto"/>
        <w:jc w:val="both"/>
      </w:pPr>
      <w:r w:rsidRPr="002010E2">
        <w:rPr>
          <w:bCs/>
        </w:rPr>
        <w:t>Press the switch 2 to retrieve the file from the cloud storage and play the audio.</w:t>
      </w:r>
    </w:p>
    <w:p w:rsidR="002010E2" w:rsidRPr="002010E2" w:rsidRDefault="00C5058E" w:rsidP="002010E2">
      <w:pPr>
        <w:pStyle w:val="ListParagraph"/>
        <w:numPr>
          <w:ilvl w:val="0"/>
          <w:numId w:val="10"/>
        </w:numPr>
        <w:spacing w:line="360" w:lineRule="auto"/>
        <w:jc w:val="both"/>
      </w:pPr>
      <w:r w:rsidRPr="002010E2">
        <w:rPr>
          <w:bCs/>
        </w:rPr>
        <w:t>Press switch 3 for pausing the playback.</w:t>
      </w:r>
    </w:p>
    <w:p w:rsidR="002010E2" w:rsidRPr="002010E2" w:rsidRDefault="00C5058E" w:rsidP="002010E2">
      <w:pPr>
        <w:pStyle w:val="ListParagraph"/>
        <w:numPr>
          <w:ilvl w:val="0"/>
          <w:numId w:val="10"/>
        </w:numPr>
        <w:spacing w:line="360" w:lineRule="auto"/>
        <w:jc w:val="both"/>
      </w:pPr>
      <w:r w:rsidRPr="002010E2">
        <w:rPr>
          <w:bCs/>
        </w:rPr>
        <w:t>Press switch 4 for resuming the audio.</w:t>
      </w:r>
    </w:p>
    <w:p w:rsidR="002010E2" w:rsidRPr="002010E2" w:rsidRDefault="00C5058E" w:rsidP="002010E2">
      <w:pPr>
        <w:pStyle w:val="ListParagraph"/>
        <w:numPr>
          <w:ilvl w:val="0"/>
          <w:numId w:val="10"/>
        </w:numPr>
        <w:spacing w:line="360" w:lineRule="auto"/>
        <w:jc w:val="both"/>
      </w:pPr>
      <w:r w:rsidRPr="002010E2">
        <w:rPr>
          <w:bCs/>
        </w:rPr>
        <w:t>Press switch 5 for playing the previous audio.</w:t>
      </w:r>
    </w:p>
    <w:p w:rsidR="002010E2" w:rsidRPr="002010E2" w:rsidRDefault="00C5058E" w:rsidP="002010E2">
      <w:pPr>
        <w:pStyle w:val="ListParagraph"/>
        <w:numPr>
          <w:ilvl w:val="0"/>
          <w:numId w:val="10"/>
        </w:numPr>
        <w:spacing w:line="360" w:lineRule="auto"/>
        <w:jc w:val="both"/>
      </w:pPr>
      <w:r w:rsidRPr="002010E2">
        <w:rPr>
          <w:bCs/>
        </w:rPr>
        <w:t xml:space="preserve">Press switch 6 to increase the volume. </w:t>
      </w:r>
    </w:p>
    <w:p w:rsidR="00C5058E" w:rsidRPr="00C5058E" w:rsidRDefault="00C5058E" w:rsidP="002010E2">
      <w:pPr>
        <w:pStyle w:val="ListParagraph"/>
        <w:numPr>
          <w:ilvl w:val="0"/>
          <w:numId w:val="10"/>
        </w:numPr>
        <w:spacing w:line="360" w:lineRule="auto"/>
        <w:jc w:val="both"/>
      </w:pPr>
      <w:r w:rsidRPr="002010E2">
        <w:rPr>
          <w:bCs/>
        </w:rPr>
        <w:t>Press switch 7 to decrease the volume.</w:t>
      </w:r>
    </w:p>
    <w:p w:rsidR="005972C7" w:rsidRPr="00C5058E" w:rsidRDefault="005972C7" w:rsidP="00C5058E">
      <w:pPr>
        <w:spacing w:after="0" w:line="240" w:lineRule="auto"/>
        <w:rPr>
          <w:rFonts w:ascii="Times New Roman" w:hAnsi="Times New Roman"/>
          <w:sz w:val="24"/>
          <w:szCs w:val="24"/>
        </w:rPr>
      </w:pPr>
      <w:r w:rsidRPr="00C5058E">
        <w:rPr>
          <w:rFonts w:ascii="Times New Roman" w:hAnsi="Times New Roman"/>
          <w:sz w:val="24"/>
          <w:szCs w:val="24"/>
        </w:rPr>
        <w:br w:type="page"/>
      </w:r>
    </w:p>
    <w:bookmarkStart w:id="38" w:name="_Toc511688035" w:displacedByCustomXml="next"/>
    <w:sdt>
      <w:sdtPr>
        <w:rPr>
          <w:rFonts w:ascii="Calibri" w:eastAsia="Times New Roman" w:hAnsi="Calibri" w:cs="Times New Roman"/>
          <w:color w:val="auto"/>
          <w:sz w:val="22"/>
          <w:szCs w:val="22"/>
        </w:rPr>
        <w:id w:val="-1795975739"/>
        <w:docPartObj>
          <w:docPartGallery w:val="Bibliographies"/>
          <w:docPartUnique/>
        </w:docPartObj>
      </w:sdtPr>
      <w:sdtContent>
        <w:p w:rsidR="005972C7" w:rsidRPr="005972C7" w:rsidRDefault="005972C7" w:rsidP="005972C7">
          <w:pPr>
            <w:pStyle w:val="Heading1"/>
            <w:jc w:val="center"/>
            <w:rPr>
              <w:rFonts w:ascii="Times New Roman" w:hAnsi="Times New Roman" w:cs="Times New Roman"/>
              <w:b/>
              <w:color w:val="auto"/>
            </w:rPr>
          </w:pPr>
          <w:r w:rsidRPr="005972C7">
            <w:rPr>
              <w:rFonts w:ascii="Times New Roman" w:hAnsi="Times New Roman" w:cs="Times New Roman"/>
              <w:b/>
              <w:color w:val="auto"/>
            </w:rPr>
            <w:t>References</w:t>
          </w:r>
          <w:bookmarkEnd w:id="38"/>
        </w:p>
        <w:p w:rsidR="005972C7" w:rsidRPr="005972C7" w:rsidRDefault="005972C7" w:rsidP="005972C7">
          <w:pPr>
            <w:rPr>
              <w:rFonts w:ascii="Times New Roman" w:hAnsi="Times New Roman"/>
              <w:sz w:val="24"/>
              <w:szCs w:val="24"/>
            </w:rPr>
          </w:pPr>
        </w:p>
        <w:sdt>
          <w:sdtPr>
            <w:rPr>
              <w:rFonts w:ascii="Times New Roman" w:hAnsi="Times New Roman"/>
              <w:noProof/>
              <w:sz w:val="24"/>
              <w:szCs w:val="24"/>
            </w:rPr>
            <w:id w:val="-573587230"/>
            <w:bibliography/>
          </w:sdtPr>
          <w:sdtEndPr>
            <w:rPr>
              <w:noProof w:val="0"/>
            </w:rPr>
          </w:sdtEndPr>
          <w:sdtContent>
            <w:p w:rsidR="0076660A" w:rsidRDefault="000A5260" w:rsidP="0076660A">
              <w:pPr>
                <w:pStyle w:val="Bibliography"/>
                <w:ind w:left="720" w:hanging="720"/>
                <w:rPr>
                  <w:noProof/>
                  <w:sz w:val="24"/>
                  <w:szCs w:val="24"/>
                </w:rPr>
              </w:pPr>
              <w:r w:rsidRPr="000A5260">
                <w:rPr>
                  <w:rFonts w:ascii="Times New Roman" w:hAnsi="Times New Roman"/>
                  <w:noProof/>
                  <w:sz w:val="24"/>
                  <w:szCs w:val="24"/>
                </w:rPr>
                <w:fldChar w:fldCharType="begin"/>
              </w:r>
              <w:r w:rsidR="005972C7" w:rsidRPr="00F44F84">
                <w:rPr>
                  <w:rFonts w:ascii="Times New Roman" w:hAnsi="Times New Roman"/>
                  <w:noProof/>
                  <w:sz w:val="24"/>
                  <w:szCs w:val="24"/>
                </w:rPr>
                <w:instrText xml:space="preserve"> BIBLIOGRAPHY </w:instrText>
              </w:r>
              <w:r w:rsidRPr="000A5260">
                <w:rPr>
                  <w:rFonts w:ascii="Times New Roman" w:hAnsi="Times New Roman"/>
                  <w:noProof/>
                  <w:sz w:val="24"/>
                  <w:szCs w:val="24"/>
                </w:rPr>
                <w:fldChar w:fldCharType="separate"/>
              </w:r>
              <w:r w:rsidR="0076660A">
                <w:rPr>
                  <w:noProof/>
                </w:rPr>
                <w:t xml:space="preserve">Bensimon, J. (n.d.). </w:t>
              </w:r>
              <w:r w:rsidR="0076660A">
                <w:rPr>
                  <w:i/>
                  <w:iCs/>
                  <w:noProof/>
                </w:rPr>
                <w:t>Linux Essentials</w:t>
              </w:r>
              <w:r w:rsidR="0076660A">
                <w:rPr>
                  <w:noProof/>
                </w:rPr>
                <w:t>. Retrieved 04 17, 2018, from LOGTEL: http://logtel.com/content/training/computer-tech-skills/linuxunix/linux-essentials</w:t>
              </w:r>
            </w:p>
            <w:p w:rsidR="0076660A" w:rsidRDefault="0076660A" w:rsidP="0076660A">
              <w:pPr>
                <w:pStyle w:val="Bibliography"/>
                <w:ind w:left="720" w:hanging="720"/>
                <w:rPr>
                  <w:noProof/>
                </w:rPr>
              </w:pPr>
              <w:r>
                <w:rPr>
                  <w:noProof/>
                </w:rPr>
                <w:t xml:space="preserve">Braille Works. (n.d.). </w:t>
              </w:r>
              <w:r w:rsidRPr="0076660A">
                <w:rPr>
                  <w:i/>
                  <w:iCs/>
                  <w:noProof/>
                </w:rPr>
                <w:t>History</w:t>
              </w:r>
              <w:r>
                <w:rPr>
                  <w:i/>
                  <w:iCs/>
                  <w:noProof/>
                </w:rPr>
                <w:t xml:space="preserve"> of the Braille</w:t>
              </w:r>
              <w:r>
                <w:rPr>
                  <w:noProof/>
                </w:rPr>
                <w:t>. Retrieved 04 16, 2018, from Braille Works: https://brailleworks.com/braille-resources/history-of-braille</w:t>
              </w:r>
            </w:p>
            <w:p w:rsidR="0076660A" w:rsidRDefault="0076660A" w:rsidP="0076660A">
              <w:pPr>
                <w:pStyle w:val="Bibliography"/>
                <w:ind w:left="720" w:hanging="720"/>
                <w:rPr>
                  <w:noProof/>
                </w:rPr>
              </w:pPr>
              <w:r>
                <w:rPr>
                  <w:noProof/>
                </w:rPr>
                <w:t xml:space="preserve">Hardesty, L. (2015, 03 10). </w:t>
              </w:r>
              <w:r>
                <w:rPr>
                  <w:i/>
                  <w:iCs/>
                  <w:noProof/>
                </w:rPr>
                <w:t>Finger-mounted reading device for the blind.</w:t>
              </w:r>
              <w:r>
                <w:rPr>
                  <w:noProof/>
                </w:rPr>
                <w:t xml:space="preserve"> Retrieved 04 2018, 18, from MIT News: http://news.mit.edu/2015/finger-mounted-reading-device-blind-0310</w:t>
              </w:r>
            </w:p>
            <w:p w:rsidR="0076660A" w:rsidRDefault="0076660A" w:rsidP="0076660A">
              <w:pPr>
                <w:pStyle w:val="Bibliography"/>
                <w:ind w:left="720" w:hanging="720"/>
                <w:rPr>
                  <w:noProof/>
                </w:rPr>
              </w:pPr>
              <w:r>
                <w:rPr>
                  <w:noProof/>
                </w:rPr>
                <w:t xml:space="preserve">Jameco. (n.d.). </w:t>
              </w:r>
              <w:r>
                <w:rPr>
                  <w:i/>
                  <w:iCs/>
                  <w:noProof/>
                </w:rPr>
                <w:t>Raspberry Pi</w:t>
              </w:r>
              <w:r>
                <w:rPr>
                  <w:noProof/>
                </w:rPr>
                <w:t>. Retrieved 04 16, 2018, from Jameco Electronics: https://www.jameco.com/Jameco/workshop/circuitnotes/Circuit_Notes_RasberryPiPDF.pdf</w:t>
              </w:r>
            </w:p>
            <w:p w:rsidR="0076660A" w:rsidRDefault="0076660A" w:rsidP="0076660A">
              <w:pPr>
                <w:pStyle w:val="Bibliography"/>
                <w:ind w:left="720" w:hanging="720"/>
                <w:rPr>
                  <w:noProof/>
                </w:rPr>
              </w:pPr>
              <w:r>
                <w:rPr>
                  <w:noProof/>
                </w:rPr>
                <w:t xml:space="preserve">Maxiaids. (n.d.). </w:t>
              </w:r>
              <w:r>
                <w:rPr>
                  <w:i/>
                  <w:iCs/>
                  <w:noProof/>
                </w:rPr>
                <w:t>C-Pen Exam Reader Pen</w:t>
              </w:r>
              <w:r>
                <w:rPr>
                  <w:noProof/>
                </w:rPr>
                <w:t>. Retrieved 04 18, 2018, from Maxiaids: https://www.maxiaids.com/c-pen-exam-reader-pen</w:t>
              </w:r>
            </w:p>
            <w:p w:rsidR="0076660A" w:rsidRDefault="0076660A" w:rsidP="0076660A">
              <w:pPr>
                <w:pStyle w:val="Bibliography"/>
                <w:ind w:left="720" w:hanging="720"/>
                <w:rPr>
                  <w:noProof/>
                </w:rPr>
              </w:pPr>
              <w:r>
                <w:rPr>
                  <w:noProof/>
                </w:rPr>
                <w:t xml:space="preserve">Nanopac. (n.d.). </w:t>
              </w:r>
              <w:r>
                <w:rPr>
                  <w:i/>
                  <w:iCs/>
                  <w:noProof/>
                </w:rPr>
                <w:t>SARA- Scanning and reading Appliance</w:t>
              </w:r>
              <w:r>
                <w:rPr>
                  <w:noProof/>
                </w:rPr>
                <w:t>. Retrieved 04 16, 2018, from nanopac, INC.: http://www.nanopac.com/SARA%20Reading%20Machine.htm</w:t>
              </w:r>
            </w:p>
            <w:p w:rsidR="005972C7" w:rsidRDefault="000A5260" w:rsidP="0076660A">
              <w:pPr>
                <w:jc w:val="both"/>
              </w:pPr>
              <w:r w:rsidRPr="005972C7">
                <w:rPr>
                  <w:rFonts w:ascii="Times New Roman" w:hAnsi="Times New Roman"/>
                  <w:b/>
                  <w:bCs/>
                  <w:noProof/>
                  <w:sz w:val="24"/>
                  <w:szCs w:val="24"/>
                </w:rPr>
                <w:fldChar w:fldCharType="end"/>
              </w:r>
            </w:p>
          </w:sdtContent>
        </w:sdt>
      </w:sdtContent>
    </w:sdt>
    <w:p w:rsidR="005972C7" w:rsidRDefault="005972C7" w:rsidP="000F0152"/>
    <w:p w:rsidR="005972C7" w:rsidRDefault="00F44F84" w:rsidP="00F44F84">
      <w:pPr>
        <w:tabs>
          <w:tab w:val="left" w:pos="3495"/>
        </w:tabs>
      </w:pPr>
      <w:r>
        <w:tab/>
      </w:r>
    </w:p>
    <w:p w:rsidR="000F0152" w:rsidRPr="005972C7" w:rsidRDefault="005972C7" w:rsidP="005972C7">
      <w:pPr>
        <w:tabs>
          <w:tab w:val="left" w:pos="2250"/>
        </w:tabs>
      </w:pPr>
      <w:r>
        <w:tab/>
      </w:r>
    </w:p>
    <w:sectPr w:rsidR="000F0152" w:rsidRPr="005972C7" w:rsidSect="002C5ABA">
      <w:footerReference w:type="default" r:id="rId25"/>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7B6C" w:rsidRDefault="008A7B6C" w:rsidP="00FE5FB6">
      <w:pPr>
        <w:spacing w:after="0" w:line="240" w:lineRule="auto"/>
      </w:pPr>
      <w:r>
        <w:separator/>
      </w:r>
    </w:p>
  </w:endnote>
  <w:endnote w:type="continuationSeparator" w:id="1">
    <w:p w:rsidR="008A7B6C" w:rsidRDefault="008A7B6C" w:rsidP="00FE5F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9805809"/>
      <w:docPartObj>
        <w:docPartGallery w:val="Page Numbers (Bottom of Page)"/>
        <w:docPartUnique/>
      </w:docPartObj>
    </w:sdtPr>
    <w:sdtEndPr>
      <w:rPr>
        <w:noProof/>
      </w:rPr>
    </w:sdtEndPr>
    <w:sdtContent>
      <w:p w:rsidR="00AA477E" w:rsidRDefault="000A5260">
        <w:pPr>
          <w:pStyle w:val="Footer"/>
          <w:jc w:val="center"/>
        </w:pPr>
        <w:r>
          <w:fldChar w:fldCharType="begin"/>
        </w:r>
        <w:r w:rsidR="00AA477E">
          <w:instrText xml:space="preserve"> PAGE   \* MERGEFORMAT </w:instrText>
        </w:r>
        <w:r>
          <w:fldChar w:fldCharType="separate"/>
        </w:r>
        <w:r w:rsidR="002F74B0">
          <w:rPr>
            <w:noProof/>
          </w:rPr>
          <w:t>8</w:t>
        </w:r>
        <w:r>
          <w:rPr>
            <w:noProof/>
          </w:rPr>
          <w:fldChar w:fldCharType="end"/>
        </w:r>
      </w:p>
    </w:sdtContent>
  </w:sdt>
  <w:p w:rsidR="00AA477E" w:rsidRPr="00F816C2" w:rsidRDefault="00AA477E" w:rsidP="00F816C2">
    <w:pPr>
      <w:pStyle w:val="Footer"/>
      <w:jc w:val="center"/>
      <w:rPr>
        <w:rFonts w:ascii="Times New Roman" w:hAnsi="Times New Roman"/>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7B6C" w:rsidRDefault="008A7B6C" w:rsidP="00FE5FB6">
      <w:pPr>
        <w:spacing w:after="0" w:line="240" w:lineRule="auto"/>
      </w:pPr>
      <w:r>
        <w:separator/>
      </w:r>
    </w:p>
  </w:footnote>
  <w:footnote w:type="continuationSeparator" w:id="1">
    <w:p w:rsidR="008A7B6C" w:rsidRDefault="008A7B6C" w:rsidP="00FE5F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19495CF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2AE8944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625558E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238E1F2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1BE26AAC"/>
    <w:multiLevelType w:val="hybridMultilevel"/>
    <w:tmpl w:val="364EAA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0010931"/>
    <w:multiLevelType w:val="hybridMultilevel"/>
    <w:tmpl w:val="886E4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543D84"/>
    <w:multiLevelType w:val="hybridMultilevel"/>
    <w:tmpl w:val="64F0B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D1056C0"/>
    <w:multiLevelType w:val="hybridMultilevel"/>
    <w:tmpl w:val="9DCC4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480AA8"/>
    <w:multiLevelType w:val="hybridMultilevel"/>
    <w:tmpl w:val="EC8A2228"/>
    <w:lvl w:ilvl="0" w:tplc="BB7E4E00">
      <w:start w:val="1"/>
      <w:numFmt w:val="bullet"/>
      <w:lvlText w:val="–"/>
      <w:lvlJc w:val="left"/>
      <w:pPr>
        <w:tabs>
          <w:tab w:val="num" w:pos="720"/>
        </w:tabs>
        <w:ind w:left="720" w:hanging="360"/>
      </w:pPr>
      <w:rPr>
        <w:rFonts w:ascii="Arial" w:hAnsi="Arial" w:hint="default"/>
      </w:rPr>
    </w:lvl>
    <w:lvl w:ilvl="1" w:tplc="CD2205DE">
      <w:start w:val="1"/>
      <w:numFmt w:val="bullet"/>
      <w:lvlText w:val="–"/>
      <w:lvlJc w:val="left"/>
      <w:pPr>
        <w:tabs>
          <w:tab w:val="num" w:pos="1440"/>
        </w:tabs>
        <w:ind w:left="1440" w:hanging="360"/>
      </w:pPr>
      <w:rPr>
        <w:rFonts w:ascii="Arial" w:hAnsi="Arial" w:hint="default"/>
      </w:rPr>
    </w:lvl>
    <w:lvl w:ilvl="2" w:tplc="60C02B8C" w:tentative="1">
      <w:start w:val="1"/>
      <w:numFmt w:val="bullet"/>
      <w:lvlText w:val="–"/>
      <w:lvlJc w:val="left"/>
      <w:pPr>
        <w:tabs>
          <w:tab w:val="num" w:pos="2160"/>
        </w:tabs>
        <w:ind w:left="2160" w:hanging="360"/>
      </w:pPr>
      <w:rPr>
        <w:rFonts w:ascii="Arial" w:hAnsi="Arial" w:hint="default"/>
      </w:rPr>
    </w:lvl>
    <w:lvl w:ilvl="3" w:tplc="EA64C2B8" w:tentative="1">
      <w:start w:val="1"/>
      <w:numFmt w:val="bullet"/>
      <w:lvlText w:val="–"/>
      <w:lvlJc w:val="left"/>
      <w:pPr>
        <w:tabs>
          <w:tab w:val="num" w:pos="2880"/>
        </w:tabs>
        <w:ind w:left="2880" w:hanging="360"/>
      </w:pPr>
      <w:rPr>
        <w:rFonts w:ascii="Arial" w:hAnsi="Arial" w:hint="default"/>
      </w:rPr>
    </w:lvl>
    <w:lvl w:ilvl="4" w:tplc="C8CA9A5A" w:tentative="1">
      <w:start w:val="1"/>
      <w:numFmt w:val="bullet"/>
      <w:lvlText w:val="–"/>
      <w:lvlJc w:val="left"/>
      <w:pPr>
        <w:tabs>
          <w:tab w:val="num" w:pos="3600"/>
        </w:tabs>
        <w:ind w:left="3600" w:hanging="360"/>
      </w:pPr>
      <w:rPr>
        <w:rFonts w:ascii="Arial" w:hAnsi="Arial" w:hint="default"/>
      </w:rPr>
    </w:lvl>
    <w:lvl w:ilvl="5" w:tplc="FFDC2AD2" w:tentative="1">
      <w:start w:val="1"/>
      <w:numFmt w:val="bullet"/>
      <w:lvlText w:val="–"/>
      <w:lvlJc w:val="left"/>
      <w:pPr>
        <w:tabs>
          <w:tab w:val="num" w:pos="4320"/>
        </w:tabs>
        <w:ind w:left="4320" w:hanging="360"/>
      </w:pPr>
      <w:rPr>
        <w:rFonts w:ascii="Arial" w:hAnsi="Arial" w:hint="default"/>
      </w:rPr>
    </w:lvl>
    <w:lvl w:ilvl="6" w:tplc="47F4B290" w:tentative="1">
      <w:start w:val="1"/>
      <w:numFmt w:val="bullet"/>
      <w:lvlText w:val="–"/>
      <w:lvlJc w:val="left"/>
      <w:pPr>
        <w:tabs>
          <w:tab w:val="num" w:pos="5040"/>
        </w:tabs>
        <w:ind w:left="5040" w:hanging="360"/>
      </w:pPr>
      <w:rPr>
        <w:rFonts w:ascii="Arial" w:hAnsi="Arial" w:hint="default"/>
      </w:rPr>
    </w:lvl>
    <w:lvl w:ilvl="7" w:tplc="E1448DE2" w:tentative="1">
      <w:start w:val="1"/>
      <w:numFmt w:val="bullet"/>
      <w:lvlText w:val="–"/>
      <w:lvlJc w:val="left"/>
      <w:pPr>
        <w:tabs>
          <w:tab w:val="num" w:pos="5760"/>
        </w:tabs>
        <w:ind w:left="5760" w:hanging="360"/>
      </w:pPr>
      <w:rPr>
        <w:rFonts w:ascii="Arial" w:hAnsi="Arial" w:hint="default"/>
      </w:rPr>
    </w:lvl>
    <w:lvl w:ilvl="8" w:tplc="A8041B1C" w:tentative="1">
      <w:start w:val="1"/>
      <w:numFmt w:val="bullet"/>
      <w:lvlText w:val="–"/>
      <w:lvlJc w:val="left"/>
      <w:pPr>
        <w:tabs>
          <w:tab w:val="num" w:pos="6480"/>
        </w:tabs>
        <w:ind w:left="6480" w:hanging="360"/>
      </w:pPr>
      <w:rPr>
        <w:rFonts w:ascii="Arial" w:hAnsi="Arial" w:hint="default"/>
      </w:rPr>
    </w:lvl>
  </w:abstractNum>
  <w:abstractNum w:abstractNumId="10">
    <w:nsid w:val="5A86055F"/>
    <w:multiLevelType w:val="hybridMultilevel"/>
    <w:tmpl w:val="5F0A6974"/>
    <w:lvl w:ilvl="0" w:tplc="04090001">
      <w:start w:val="1"/>
      <w:numFmt w:val="bullet"/>
      <w:lvlText w:val=""/>
      <w:lvlJc w:val="left"/>
      <w:pPr>
        <w:tabs>
          <w:tab w:val="num" w:pos="720"/>
        </w:tabs>
        <w:ind w:left="720" w:hanging="360"/>
      </w:pPr>
      <w:rPr>
        <w:rFonts w:ascii="Symbol" w:hAnsi="Symbol" w:hint="default"/>
      </w:rPr>
    </w:lvl>
    <w:lvl w:ilvl="1" w:tplc="3A8ED82C" w:tentative="1">
      <w:start w:val="1"/>
      <w:numFmt w:val="bullet"/>
      <w:lvlText w:val=""/>
      <w:lvlJc w:val="left"/>
      <w:pPr>
        <w:tabs>
          <w:tab w:val="num" w:pos="1440"/>
        </w:tabs>
        <w:ind w:left="1440" w:hanging="360"/>
      </w:pPr>
      <w:rPr>
        <w:rFonts w:ascii="Wingdings 3" w:hAnsi="Wingdings 3" w:hint="default"/>
      </w:rPr>
    </w:lvl>
    <w:lvl w:ilvl="2" w:tplc="8E7E09E4" w:tentative="1">
      <w:start w:val="1"/>
      <w:numFmt w:val="bullet"/>
      <w:lvlText w:val=""/>
      <w:lvlJc w:val="left"/>
      <w:pPr>
        <w:tabs>
          <w:tab w:val="num" w:pos="2160"/>
        </w:tabs>
        <w:ind w:left="2160" w:hanging="360"/>
      </w:pPr>
      <w:rPr>
        <w:rFonts w:ascii="Wingdings 3" w:hAnsi="Wingdings 3" w:hint="default"/>
      </w:rPr>
    </w:lvl>
    <w:lvl w:ilvl="3" w:tplc="D752F928" w:tentative="1">
      <w:start w:val="1"/>
      <w:numFmt w:val="bullet"/>
      <w:lvlText w:val=""/>
      <w:lvlJc w:val="left"/>
      <w:pPr>
        <w:tabs>
          <w:tab w:val="num" w:pos="2880"/>
        </w:tabs>
        <w:ind w:left="2880" w:hanging="360"/>
      </w:pPr>
      <w:rPr>
        <w:rFonts w:ascii="Wingdings 3" w:hAnsi="Wingdings 3" w:hint="default"/>
      </w:rPr>
    </w:lvl>
    <w:lvl w:ilvl="4" w:tplc="3976D4E4" w:tentative="1">
      <w:start w:val="1"/>
      <w:numFmt w:val="bullet"/>
      <w:lvlText w:val=""/>
      <w:lvlJc w:val="left"/>
      <w:pPr>
        <w:tabs>
          <w:tab w:val="num" w:pos="3600"/>
        </w:tabs>
        <w:ind w:left="3600" w:hanging="360"/>
      </w:pPr>
      <w:rPr>
        <w:rFonts w:ascii="Wingdings 3" w:hAnsi="Wingdings 3" w:hint="default"/>
      </w:rPr>
    </w:lvl>
    <w:lvl w:ilvl="5" w:tplc="D53A8BAC" w:tentative="1">
      <w:start w:val="1"/>
      <w:numFmt w:val="bullet"/>
      <w:lvlText w:val=""/>
      <w:lvlJc w:val="left"/>
      <w:pPr>
        <w:tabs>
          <w:tab w:val="num" w:pos="4320"/>
        </w:tabs>
        <w:ind w:left="4320" w:hanging="360"/>
      </w:pPr>
      <w:rPr>
        <w:rFonts w:ascii="Wingdings 3" w:hAnsi="Wingdings 3" w:hint="default"/>
      </w:rPr>
    </w:lvl>
    <w:lvl w:ilvl="6" w:tplc="EFA06EDA" w:tentative="1">
      <w:start w:val="1"/>
      <w:numFmt w:val="bullet"/>
      <w:lvlText w:val=""/>
      <w:lvlJc w:val="left"/>
      <w:pPr>
        <w:tabs>
          <w:tab w:val="num" w:pos="5040"/>
        </w:tabs>
        <w:ind w:left="5040" w:hanging="360"/>
      </w:pPr>
      <w:rPr>
        <w:rFonts w:ascii="Wingdings 3" w:hAnsi="Wingdings 3" w:hint="default"/>
      </w:rPr>
    </w:lvl>
    <w:lvl w:ilvl="7" w:tplc="05F63154" w:tentative="1">
      <w:start w:val="1"/>
      <w:numFmt w:val="bullet"/>
      <w:lvlText w:val=""/>
      <w:lvlJc w:val="left"/>
      <w:pPr>
        <w:tabs>
          <w:tab w:val="num" w:pos="5760"/>
        </w:tabs>
        <w:ind w:left="5760" w:hanging="360"/>
      </w:pPr>
      <w:rPr>
        <w:rFonts w:ascii="Wingdings 3" w:hAnsi="Wingdings 3" w:hint="default"/>
      </w:rPr>
    </w:lvl>
    <w:lvl w:ilvl="8" w:tplc="D4349138" w:tentative="1">
      <w:start w:val="1"/>
      <w:numFmt w:val="bullet"/>
      <w:lvlText w:val=""/>
      <w:lvlJc w:val="left"/>
      <w:pPr>
        <w:tabs>
          <w:tab w:val="num" w:pos="6480"/>
        </w:tabs>
        <w:ind w:left="6480" w:hanging="360"/>
      </w:pPr>
      <w:rPr>
        <w:rFonts w:ascii="Wingdings 3" w:hAnsi="Wingdings 3" w:hint="default"/>
      </w:rPr>
    </w:lvl>
  </w:abstractNum>
  <w:abstractNum w:abstractNumId="11">
    <w:nsid w:val="5EBF0EBC"/>
    <w:multiLevelType w:val="hybridMultilevel"/>
    <w:tmpl w:val="C5746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141035"/>
    <w:multiLevelType w:val="hybridMultilevel"/>
    <w:tmpl w:val="E404E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2203D12"/>
    <w:multiLevelType w:val="hybridMultilevel"/>
    <w:tmpl w:val="14F68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7333EA6"/>
    <w:multiLevelType w:val="hybridMultilevel"/>
    <w:tmpl w:val="51EAD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0"/>
  </w:num>
  <w:num w:numId="3">
    <w:abstractNumId w:val="1"/>
  </w:num>
  <w:num w:numId="4">
    <w:abstractNumId w:val="2"/>
  </w:num>
  <w:num w:numId="5">
    <w:abstractNumId w:val="4"/>
  </w:num>
  <w:num w:numId="6">
    <w:abstractNumId w:val="14"/>
  </w:num>
  <w:num w:numId="7">
    <w:abstractNumId w:val="5"/>
  </w:num>
  <w:num w:numId="8">
    <w:abstractNumId w:val="13"/>
  </w:num>
  <w:num w:numId="9">
    <w:abstractNumId w:val="12"/>
  </w:num>
  <w:num w:numId="10">
    <w:abstractNumId w:val="6"/>
  </w:num>
  <w:num w:numId="11">
    <w:abstractNumId w:val="3"/>
  </w:num>
  <w:num w:numId="12">
    <w:abstractNumId w:val="10"/>
  </w:num>
  <w:num w:numId="13">
    <w:abstractNumId w:val="11"/>
  </w:num>
  <w:num w:numId="14">
    <w:abstractNumId w:val="7"/>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0szA0MjI0NTA1NgCyjZV0lIJTi4sz8/NACgwtagF3OrCfLQAAAA=="/>
  </w:docVars>
  <w:rsids>
    <w:rsidRoot w:val="00B14EA5"/>
    <w:rsid w:val="00010E7B"/>
    <w:rsid w:val="000171AA"/>
    <w:rsid w:val="00022A64"/>
    <w:rsid w:val="00055C20"/>
    <w:rsid w:val="00057EE6"/>
    <w:rsid w:val="000653AA"/>
    <w:rsid w:val="0009190C"/>
    <w:rsid w:val="000960D2"/>
    <w:rsid w:val="000A5260"/>
    <w:rsid w:val="000C05EB"/>
    <w:rsid w:val="000C46DC"/>
    <w:rsid w:val="000E25B4"/>
    <w:rsid w:val="000E2831"/>
    <w:rsid w:val="000F0152"/>
    <w:rsid w:val="001046E2"/>
    <w:rsid w:val="00121238"/>
    <w:rsid w:val="001227A9"/>
    <w:rsid w:val="00122AF3"/>
    <w:rsid w:val="00145DF6"/>
    <w:rsid w:val="00153560"/>
    <w:rsid w:val="00160DBC"/>
    <w:rsid w:val="00165FBF"/>
    <w:rsid w:val="00170E4C"/>
    <w:rsid w:val="001858A0"/>
    <w:rsid w:val="001C5E4D"/>
    <w:rsid w:val="001D5B2A"/>
    <w:rsid w:val="001D7980"/>
    <w:rsid w:val="001E35BC"/>
    <w:rsid w:val="001E3CB9"/>
    <w:rsid w:val="001F0790"/>
    <w:rsid w:val="002010E2"/>
    <w:rsid w:val="00224D4A"/>
    <w:rsid w:val="00243945"/>
    <w:rsid w:val="00246A58"/>
    <w:rsid w:val="00255963"/>
    <w:rsid w:val="00260480"/>
    <w:rsid w:val="002656BE"/>
    <w:rsid w:val="0026785D"/>
    <w:rsid w:val="002A371F"/>
    <w:rsid w:val="002A3F86"/>
    <w:rsid w:val="002A4DA1"/>
    <w:rsid w:val="002B1295"/>
    <w:rsid w:val="002C5ABA"/>
    <w:rsid w:val="002D2ACC"/>
    <w:rsid w:val="002E3124"/>
    <w:rsid w:val="002F06DD"/>
    <w:rsid w:val="002F0BD0"/>
    <w:rsid w:val="002F74B0"/>
    <w:rsid w:val="00300D6C"/>
    <w:rsid w:val="00305B3B"/>
    <w:rsid w:val="00314B42"/>
    <w:rsid w:val="003170A6"/>
    <w:rsid w:val="00332D3A"/>
    <w:rsid w:val="003347E3"/>
    <w:rsid w:val="00352D5B"/>
    <w:rsid w:val="0036201A"/>
    <w:rsid w:val="003652AD"/>
    <w:rsid w:val="003670C0"/>
    <w:rsid w:val="00376DBD"/>
    <w:rsid w:val="003814CB"/>
    <w:rsid w:val="00385526"/>
    <w:rsid w:val="00394BA5"/>
    <w:rsid w:val="003A30B8"/>
    <w:rsid w:val="003B6187"/>
    <w:rsid w:val="003E0944"/>
    <w:rsid w:val="003F366D"/>
    <w:rsid w:val="003F4C65"/>
    <w:rsid w:val="004108B8"/>
    <w:rsid w:val="00414DBB"/>
    <w:rsid w:val="0045316E"/>
    <w:rsid w:val="00453768"/>
    <w:rsid w:val="004554D8"/>
    <w:rsid w:val="00455C14"/>
    <w:rsid w:val="004612A1"/>
    <w:rsid w:val="004847FD"/>
    <w:rsid w:val="0048555A"/>
    <w:rsid w:val="0049136A"/>
    <w:rsid w:val="004924E5"/>
    <w:rsid w:val="004A363F"/>
    <w:rsid w:val="004B533C"/>
    <w:rsid w:val="004B787C"/>
    <w:rsid w:val="004E1AB5"/>
    <w:rsid w:val="004E2D9D"/>
    <w:rsid w:val="004E2E04"/>
    <w:rsid w:val="004E3D16"/>
    <w:rsid w:val="00503F62"/>
    <w:rsid w:val="00512A03"/>
    <w:rsid w:val="00520E90"/>
    <w:rsid w:val="005254EB"/>
    <w:rsid w:val="00547538"/>
    <w:rsid w:val="00572822"/>
    <w:rsid w:val="00592510"/>
    <w:rsid w:val="00594234"/>
    <w:rsid w:val="005947F5"/>
    <w:rsid w:val="00597134"/>
    <w:rsid w:val="005972C7"/>
    <w:rsid w:val="005B62E6"/>
    <w:rsid w:val="005D17AD"/>
    <w:rsid w:val="005D2EF2"/>
    <w:rsid w:val="005E0FD4"/>
    <w:rsid w:val="005E1E5E"/>
    <w:rsid w:val="005F07D0"/>
    <w:rsid w:val="005F62A7"/>
    <w:rsid w:val="00602EC1"/>
    <w:rsid w:val="00603631"/>
    <w:rsid w:val="00605BDC"/>
    <w:rsid w:val="00644C18"/>
    <w:rsid w:val="0064539D"/>
    <w:rsid w:val="006611A5"/>
    <w:rsid w:val="00666B5A"/>
    <w:rsid w:val="0067092B"/>
    <w:rsid w:val="00680C92"/>
    <w:rsid w:val="006925B3"/>
    <w:rsid w:val="00693B96"/>
    <w:rsid w:val="006959E8"/>
    <w:rsid w:val="006A3B5A"/>
    <w:rsid w:val="006C2515"/>
    <w:rsid w:val="006C4442"/>
    <w:rsid w:val="006D2E2F"/>
    <w:rsid w:val="006D42BA"/>
    <w:rsid w:val="006F2E70"/>
    <w:rsid w:val="006F6306"/>
    <w:rsid w:val="00701CC8"/>
    <w:rsid w:val="007065A2"/>
    <w:rsid w:val="00706D1C"/>
    <w:rsid w:val="007114B5"/>
    <w:rsid w:val="0072032B"/>
    <w:rsid w:val="007312F3"/>
    <w:rsid w:val="007315CD"/>
    <w:rsid w:val="00763287"/>
    <w:rsid w:val="0076547E"/>
    <w:rsid w:val="0076660A"/>
    <w:rsid w:val="00770566"/>
    <w:rsid w:val="00777553"/>
    <w:rsid w:val="00785BB2"/>
    <w:rsid w:val="00787A3C"/>
    <w:rsid w:val="007A101E"/>
    <w:rsid w:val="007A3C71"/>
    <w:rsid w:val="007B3437"/>
    <w:rsid w:val="007D0367"/>
    <w:rsid w:val="007D532C"/>
    <w:rsid w:val="007E125F"/>
    <w:rsid w:val="007E5B58"/>
    <w:rsid w:val="0080354D"/>
    <w:rsid w:val="008057A8"/>
    <w:rsid w:val="00806CBF"/>
    <w:rsid w:val="00812556"/>
    <w:rsid w:val="00812C11"/>
    <w:rsid w:val="00817869"/>
    <w:rsid w:val="0082557D"/>
    <w:rsid w:val="00826BD3"/>
    <w:rsid w:val="00840959"/>
    <w:rsid w:val="0084429C"/>
    <w:rsid w:val="008640ED"/>
    <w:rsid w:val="00866E1E"/>
    <w:rsid w:val="00890629"/>
    <w:rsid w:val="00893A4F"/>
    <w:rsid w:val="008A7B6C"/>
    <w:rsid w:val="008E55D7"/>
    <w:rsid w:val="00907DC5"/>
    <w:rsid w:val="00907E60"/>
    <w:rsid w:val="009148EA"/>
    <w:rsid w:val="0095033E"/>
    <w:rsid w:val="00964FAF"/>
    <w:rsid w:val="00971479"/>
    <w:rsid w:val="00971C0A"/>
    <w:rsid w:val="009A5B02"/>
    <w:rsid w:val="009D33B3"/>
    <w:rsid w:val="009D7ABD"/>
    <w:rsid w:val="009D7DCB"/>
    <w:rsid w:val="009F0C83"/>
    <w:rsid w:val="00A14EE8"/>
    <w:rsid w:val="00A16CA5"/>
    <w:rsid w:val="00A2632E"/>
    <w:rsid w:val="00A30C3D"/>
    <w:rsid w:val="00A462F0"/>
    <w:rsid w:val="00A56D8D"/>
    <w:rsid w:val="00A57956"/>
    <w:rsid w:val="00A66C7B"/>
    <w:rsid w:val="00A67200"/>
    <w:rsid w:val="00A703C9"/>
    <w:rsid w:val="00A80499"/>
    <w:rsid w:val="00A946F4"/>
    <w:rsid w:val="00A95E7E"/>
    <w:rsid w:val="00A96A51"/>
    <w:rsid w:val="00AA060B"/>
    <w:rsid w:val="00AA477E"/>
    <w:rsid w:val="00AB3851"/>
    <w:rsid w:val="00AC59CD"/>
    <w:rsid w:val="00AD2B64"/>
    <w:rsid w:val="00AD3664"/>
    <w:rsid w:val="00AD5A66"/>
    <w:rsid w:val="00AD5B12"/>
    <w:rsid w:val="00AE2F68"/>
    <w:rsid w:val="00AF2319"/>
    <w:rsid w:val="00B04D42"/>
    <w:rsid w:val="00B0542D"/>
    <w:rsid w:val="00B13632"/>
    <w:rsid w:val="00B14893"/>
    <w:rsid w:val="00B14EA5"/>
    <w:rsid w:val="00B533A4"/>
    <w:rsid w:val="00B64100"/>
    <w:rsid w:val="00B722BD"/>
    <w:rsid w:val="00B8232A"/>
    <w:rsid w:val="00B92771"/>
    <w:rsid w:val="00BA78C5"/>
    <w:rsid w:val="00BB2488"/>
    <w:rsid w:val="00BB4B63"/>
    <w:rsid w:val="00BC77D6"/>
    <w:rsid w:val="00BE263D"/>
    <w:rsid w:val="00BE51DE"/>
    <w:rsid w:val="00BE548B"/>
    <w:rsid w:val="00BE758B"/>
    <w:rsid w:val="00C043F5"/>
    <w:rsid w:val="00C14385"/>
    <w:rsid w:val="00C1731C"/>
    <w:rsid w:val="00C30D32"/>
    <w:rsid w:val="00C332F5"/>
    <w:rsid w:val="00C33448"/>
    <w:rsid w:val="00C452E8"/>
    <w:rsid w:val="00C45C8A"/>
    <w:rsid w:val="00C5058E"/>
    <w:rsid w:val="00C51838"/>
    <w:rsid w:val="00C55039"/>
    <w:rsid w:val="00C639F0"/>
    <w:rsid w:val="00C84CB3"/>
    <w:rsid w:val="00C92569"/>
    <w:rsid w:val="00CD2D75"/>
    <w:rsid w:val="00CD66C1"/>
    <w:rsid w:val="00CF65C2"/>
    <w:rsid w:val="00D1518D"/>
    <w:rsid w:val="00D21554"/>
    <w:rsid w:val="00D313E4"/>
    <w:rsid w:val="00D32102"/>
    <w:rsid w:val="00D41296"/>
    <w:rsid w:val="00D45CB7"/>
    <w:rsid w:val="00D53124"/>
    <w:rsid w:val="00D56AD8"/>
    <w:rsid w:val="00D74055"/>
    <w:rsid w:val="00D7429E"/>
    <w:rsid w:val="00D86F3D"/>
    <w:rsid w:val="00D9526B"/>
    <w:rsid w:val="00D970A6"/>
    <w:rsid w:val="00DB0D35"/>
    <w:rsid w:val="00DB189F"/>
    <w:rsid w:val="00DD4FF1"/>
    <w:rsid w:val="00DD54D6"/>
    <w:rsid w:val="00DF1B4C"/>
    <w:rsid w:val="00DF6A5C"/>
    <w:rsid w:val="00E07FDB"/>
    <w:rsid w:val="00E134D7"/>
    <w:rsid w:val="00E15D10"/>
    <w:rsid w:val="00E2531F"/>
    <w:rsid w:val="00E3665D"/>
    <w:rsid w:val="00E50185"/>
    <w:rsid w:val="00E7422E"/>
    <w:rsid w:val="00E756FA"/>
    <w:rsid w:val="00E81E40"/>
    <w:rsid w:val="00E92FB7"/>
    <w:rsid w:val="00EA1DFC"/>
    <w:rsid w:val="00ED49D9"/>
    <w:rsid w:val="00ED6234"/>
    <w:rsid w:val="00EE1619"/>
    <w:rsid w:val="00EF35CC"/>
    <w:rsid w:val="00EF3CE3"/>
    <w:rsid w:val="00F2588A"/>
    <w:rsid w:val="00F44F84"/>
    <w:rsid w:val="00F55888"/>
    <w:rsid w:val="00F60CE5"/>
    <w:rsid w:val="00F62AFB"/>
    <w:rsid w:val="00F63F19"/>
    <w:rsid w:val="00F733B8"/>
    <w:rsid w:val="00F816C2"/>
    <w:rsid w:val="00F90C6F"/>
    <w:rsid w:val="00F94848"/>
    <w:rsid w:val="00F96904"/>
    <w:rsid w:val="00FA3985"/>
    <w:rsid w:val="00FE5FB6"/>
    <w:rsid w:val="00FF62B4"/>
    <w:rsid w:val="00FF70F1"/>
    <w:rsid w:val="00FF72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57D"/>
    <w:pPr>
      <w:spacing w:after="200" w:line="276" w:lineRule="auto"/>
    </w:pPr>
    <w:rPr>
      <w:sz w:val="22"/>
      <w:szCs w:val="22"/>
    </w:rPr>
  </w:style>
  <w:style w:type="paragraph" w:styleId="Heading1">
    <w:name w:val="heading 1"/>
    <w:basedOn w:val="Normal"/>
    <w:next w:val="Normal"/>
    <w:link w:val="Heading1Char"/>
    <w:uiPriority w:val="9"/>
    <w:qFormat/>
    <w:rsid w:val="004B787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C5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F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FB6"/>
  </w:style>
  <w:style w:type="paragraph" w:styleId="Footer">
    <w:name w:val="footer"/>
    <w:basedOn w:val="Normal"/>
    <w:link w:val="FooterChar"/>
    <w:uiPriority w:val="99"/>
    <w:unhideWhenUsed/>
    <w:rsid w:val="00FE5F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FB6"/>
  </w:style>
  <w:style w:type="character" w:customStyle="1" w:styleId="Heading1Char">
    <w:name w:val="Heading 1 Char"/>
    <w:basedOn w:val="DefaultParagraphFont"/>
    <w:link w:val="Heading1"/>
    <w:uiPriority w:val="9"/>
    <w:rsid w:val="004B787C"/>
    <w:rPr>
      <w:rFonts w:asciiTheme="majorHAnsi" w:eastAsiaTheme="majorEastAsia" w:hAnsiTheme="majorHAnsi" w:cstheme="majorBidi"/>
      <w:color w:val="2E74B5" w:themeColor="accent1" w:themeShade="BF"/>
      <w:sz w:val="32"/>
      <w:szCs w:val="32"/>
    </w:rPr>
  </w:style>
  <w:style w:type="paragraph" w:styleId="TOC1">
    <w:name w:val="toc 1"/>
    <w:basedOn w:val="Heading2"/>
    <w:next w:val="Normal"/>
    <w:autoRedefine/>
    <w:uiPriority w:val="39"/>
    <w:unhideWhenUsed/>
    <w:rsid w:val="002C5ABA"/>
    <w:pPr>
      <w:keepNext w:val="0"/>
      <w:keepLines w:val="0"/>
      <w:tabs>
        <w:tab w:val="right" w:pos="8630"/>
      </w:tabs>
      <w:spacing w:before="240" w:after="120" w:line="720" w:lineRule="auto"/>
      <w:outlineLvl w:val="9"/>
    </w:pPr>
    <w:rPr>
      <w:rFonts w:ascii="Times New Roman" w:eastAsia="Times New Roman" w:hAnsi="Times New Roman" w:cs="Times New Roman"/>
      <w:b/>
      <w:bCs/>
      <w:noProof/>
      <w:color w:val="auto"/>
      <w:sz w:val="28"/>
      <w:szCs w:val="28"/>
    </w:rPr>
  </w:style>
  <w:style w:type="paragraph" w:styleId="TOCHeading">
    <w:name w:val="TOC Heading"/>
    <w:basedOn w:val="Heading1"/>
    <w:next w:val="Normal"/>
    <w:uiPriority w:val="39"/>
    <w:unhideWhenUsed/>
    <w:qFormat/>
    <w:rsid w:val="004B787C"/>
    <w:pPr>
      <w:spacing w:line="259" w:lineRule="auto"/>
      <w:outlineLvl w:val="9"/>
    </w:pPr>
  </w:style>
  <w:style w:type="paragraph" w:styleId="ListParagraph">
    <w:name w:val="List Paragraph"/>
    <w:basedOn w:val="Normal"/>
    <w:uiPriority w:val="34"/>
    <w:qFormat/>
    <w:rsid w:val="004B787C"/>
    <w:pPr>
      <w:spacing w:after="0" w:line="240" w:lineRule="auto"/>
      <w:ind w:left="720"/>
      <w:contextualSpacing/>
    </w:pPr>
    <w:rPr>
      <w:rFonts w:ascii="Times New Roman" w:hAnsi="Times New Roman"/>
      <w:sz w:val="24"/>
      <w:szCs w:val="24"/>
    </w:rPr>
  </w:style>
  <w:style w:type="character" w:styleId="Hyperlink">
    <w:name w:val="Hyperlink"/>
    <w:basedOn w:val="DefaultParagraphFont"/>
    <w:uiPriority w:val="99"/>
    <w:unhideWhenUsed/>
    <w:rsid w:val="00E81E40"/>
    <w:rPr>
      <w:color w:val="0563C1" w:themeColor="hyperlink"/>
      <w:u w:val="single"/>
    </w:rPr>
  </w:style>
  <w:style w:type="paragraph" w:styleId="TOC2">
    <w:name w:val="toc 2"/>
    <w:basedOn w:val="Normal"/>
    <w:next w:val="Normal"/>
    <w:autoRedefine/>
    <w:uiPriority w:val="39"/>
    <w:unhideWhenUsed/>
    <w:rsid w:val="002C5ABA"/>
    <w:pPr>
      <w:spacing w:before="120" w:after="0"/>
      <w:ind w:left="220"/>
    </w:pPr>
    <w:rPr>
      <w:rFonts w:asciiTheme="minorHAnsi" w:hAnsiTheme="minorHAnsi" w:cstheme="minorHAnsi"/>
      <w:i/>
      <w:iCs/>
      <w:sz w:val="20"/>
      <w:szCs w:val="20"/>
    </w:rPr>
  </w:style>
  <w:style w:type="paragraph" w:styleId="Title">
    <w:name w:val="Title"/>
    <w:basedOn w:val="Normal"/>
    <w:next w:val="Normal"/>
    <w:link w:val="TitleChar"/>
    <w:uiPriority w:val="10"/>
    <w:qFormat/>
    <w:rsid w:val="00E81E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1E4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2C5ABA"/>
    <w:rPr>
      <w:rFonts w:asciiTheme="majorHAnsi" w:eastAsiaTheme="majorEastAsia" w:hAnsiTheme="majorHAnsi" w:cstheme="majorBidi"/>
      <w:color w:val="2E74B5" w:themeColor="accent1" w:themeShade="BF"/>
      <w:sz w:val="26"/>
      <w:szCs w:val="26"/>
    </w:rPr>
  </w:style>
  <w:style w:type="paragraph" w:styleId="TOC3">
    <w:name w:val="toc 3"/>
    <w:basedOn w:val="Normal"/>
    <w:next w:val="Normal"/>
    <w:autoRedefine/>
    <w:uiPriority w:val="39"/>
    <w:unhideWhenUsed/>
    <w:rsid w:val="002C5ABA"/>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2C5ABA"/>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2C5ABA"/>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2C5ABA"/>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2C5ABA"/>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2C5ABA"/>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2C5ABA"/>
    <w:pPr>
      <w:spacing w:after="0"/>
      <w:ind w:left="1760"/>
    </w:pPr>
    <w:rPr>
      <w:rFonts w:asciiTheme="minorHAnsi" w:hAnsiTheme="minorHAnsi" w:cstheme="minorHAnsi"/>
      <w:sz w:val="20"/>
      <w:szCs w:val="20"/>
    </w:rPr>
  </w:style>
  <w:style w:type="paragraph" w:styleId="NoSpacing">
    <w:name w:val="No Spacing"/>
    <w:uiPriority w:val="1"/>
    <w:qFormat/>
    <w:rsid w:val="000F0152"/>
    <w:rPr>
      <w:rFonts w:eastAsia="Calibri"/>
      <w:sz w:val="22"/>
      <w:szCs w:val="22"/>
    </w:rPr>
  </w:style>
  <w:style w:type="paragraph" w:styleId="Bibliography">
    <w:name w:val="Bibliography"/>
    <w:basedOn w:val="Normal"/>
    <w:next w:val="Normal"/>
    <w:uiPriority w:val="37"/>
    <w:unhideWhenUsed/>
    <w:rsid w:val="005972C7"/>
  </w:style>
  <w:style w:type="paragraph" w:styleId="NormalWeb">
    <w:name w:val="Normal (Web)"/>
    <w:basedOn w:val="Normal"/>
    <w:uiPriority w:val="99"/>
    <w:unhideWhenUsed/>
    <w:rsid w:val="00907E60"/>
    <w:pPr>
      <w:spacing w:before="100" w:beforeAutospacing="1" w:after="100" w:afterAutospacing="1" w:line="240" w:lineRule="auto"/>
    </w:pPr>
    <w:rPr>
      <w:rFonts w:ascii="Times New Roman" w:hAnsi="Times New Roman"/>
      <w:sz w:val="24"/>
      <w:szCs w:val="24"/>
    </w:rPr>
  </w:style>
  <w:style w:type="paragraph" w:styleId="Caption">
    <w:name w:val="caption"/>
    <w:basedOn w:val="Normal"/>
    <w:next w:val="Normal"/>
    <w:uiPriority w:val="35"/>
    <w:unhideWhenUsed/>
    <w:qFormat/>
    <w:rsid w:val="003670C0"/>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170A6"/>
    <w:pPr>
      <w:spacing w:after="0"/>
    </w:pPr>
    <w:rPr>
      <w:rFonts w:ascii="Times New Roman" w:hAnsi="Times New Roman"/>
      <w:b/>
      <w:sz w:val="24"/>
    </w:rPr>
  </w:style>
  <w:style w:type="paragraph" w:styleId="BalloonText">
    <w:name w:val="Balloon Text"/>
    <w:basedOn w:val="Normal"/>
    <w:link w:val="BalloonTextChar"/>
    <w:uiPriority w:val="99"/>
    <w:semiHidden/>
    <w:unhideWhenUsed/>
    <w:rsid w:val="00300D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D6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536117">
      <w:bodyDiv w:val="1"/>
      <w:marLeft w:val="0"/>
      <w:marRight w:val="0"/>
      <w:marTop w:val="0"/>
      <w:marBottom w:val="0"/>
      <w:divBdr>
        <w:top w:val="none" w:sz="0" w:space="0" w:color="auto"/>
        <w:left w:val="none" w:sz="0" w:space="0" w:color="auto"/>
        <w:bottom w:val="none" w:sz="0" w:space="0" w:color="auto"/>
        <w:right w:val="none" w:sz="0" w:space="0" w:color="auto"/>
      </w:divBdr>
    </w:div>
    <w:div w:id="51656323">
      <w:bodyDiv w:val="1"/>
      <w:marLeft w:val="0"/>
      <w:marRight w:val="0"/>
      <w:marTop w:val="0"/>
      <w:marBottom w:val="0"/>
      <w:divBdr>
        <w:top w:val="none" w:sz="0" w:space="0" w:color="auto"/>
        <w:left w:val="none" w:sz="0" w:space="0" w:color="auto"/>
        <w:bottom w:val="none" w:sz="0" w:space="0" w:color="auto"/>
        <w:right w:val="none" w:sz="0" w:space="0" w:color="auto"/>
      </w:divBdr>
    </w:div>
    <w:div w:id="116919573">
      <w:bodyDiv w:val="1"/>
      <w:marLeft w:val="0"/>
      <w:marRight w:val="0"/>
      <w:marTop w:val="0"/>
      <w:marBottom w:val="0"/>
      <w:divBdr>
        <w:top w:val="none" w:sz="0" w:space="0" w:color="auto"/>
        <w:left w:val="none" w:sz="0" w:space="0" w:color="auto"/>
        <w:bottom w:val="none" w:sz="0" w:space="0" w:color="auto"/>
        <w:right w:val="none" w:sz="0" w:space="0" w:color="auto"/>
      </w:divBdr>
    </w:div>
    <w:div w:id="135418246">
      <w:bodyDiv w:val="1"/>
      <w:marLeft w:val="0"/>
      <w:marRight w:val="0"/>
      <w:marTop w:val="0"/>
      <w:marBottom w:val="0"/>
      <w:divBdr>
        <w:top w:val="none" w:sz="0" w:space="0" w:color="auto"/>
        <w:left w:val="none" w:sz="0" w:space="0" w:color="auto"/>
        <w:bottom w:val="none" w:sz="0" w:space="0" w:color="auto"/>
        <w:right w:val="none" w:sz="0" w:space="0" w:color="auto"/>
      </w:divBdr>
    </w:div>
    <w:div w:id="143208446">
      <w:bodyDiv w:val="1"/>
      <w:marLeft w:val="0"/>
      <w:marRight w:val="0"/>
      <w:marTop w:val="0"/>
      <w:marBottom w:val="0"/>
      <w:divBdr>
        <w:top w:val="none" w:sz="0" w:space="0" w:color="auto"/>
        <w:left w:val="none" w:sz="0" w:space="0" w:color="auto"/>
        <w:bottom w:val="none" w:sz="0" w:space="0" w:color="auto"/>
        <w:right w:val="none" w:sz="0" w:space="0" w:color="auto"/>
      </w:divBdr>
    </w:div>
    <w:div w:id="169225412">
      <w:bodyDiv w:val="1"/>
      <w:marLeft w:val="0"/>
      <w:marRight w:val="0"/>
      <w:marTop w:val="0"/>
      <w:marBottom w:val="0"/>
      <w:divBdr>
        <w:top w:val="none" w:sz="0" w:space="0" w:color="auto"/>
        <w:left w:val="none" w:sz="0" w:space="0" w:color="auto"/>
        <w:bottom w:val="none" w:sz="0" w:space="0" w:color="auto"/>
        <w:right w:val="none" w:sz="0" w:space="0" w:color="auto"/>
      </w:divBdr>
    </w:div>
    <w:div w:id="173232297">
      <w:bodyDiv w:val="1"/>
      <w:marLeft w:val="0"/>
      <w:marRight w:val="0"/>
      <w:marTop w:val="0"/>
      <w:marBottom w:val="0"/>
      <w:divBdr>
        <w:top w:val="none" w:sz="0" w:space="0" w:color="auto"/>
        <w:left w:val="none" w:sz="0" w:space="0" w:color="auto"/>
        <w:bottom w:val="none" w:sz="0" w:space="0" w:color="auto"/>
        <w:right w:val="none" w:sz="0" w:space="0" w:color="auto"/>
      </w:divBdr>
    </w:div>
    <w:div w:id="174540223">
      <w:bodyDiv w:val="1"/>
      <w:marLeft w:val="0"/>
      <w:marRight w:val="0"/>
      <w:marTop w:val="0"/>
      <w:marBottom w:val="0"/>
      <w:divBdr>
        <w:top w:val="none" w:sz="0" w:space="0" w:color="auto"/>
        <w:left w:val="none" w:sz="0" w:space="0" w:color="auto"/>
        <w:bottom w:val="none" w:sz="0" w:space="0" w:color="auto"/>
        <w:right w:val="none" w:sz="0" w:space="0" w:color="auto"/>
      </w:divBdr>
    </w:div>
    <w:div w:id="225383310">
      <w:bodyDiv w:val="1"/>
      <w:marLeft w:val="0"/>
      <w:marRight w:val="0"/>
      <w:marTop w:val="0"/>
      <w:marBottom w:val="0"/>
      <w:divBdr>
        <w:top w:val="none" w:sz="0" w:space="0" w:color="auto"/>
        <w:left w:val="none" w:sz="0" w:space="0" w:color="auto"/>
        <w:bottom w:val="none" w:sz="0" w:space="0" w:color="auto"/>
        <w:right w:val="none" w:sz="0" w:space="0" w:color="auto"/>
      </w:divBdr>
    </w:div>
    <w:div w:id="278028458">
      <w:bodyDiv w:val="1"/>
      <w:marLeft w:val="0"/>
      <w:marRight w:val="0"/>
      <w:marTop w:val="0"/>
      <w:marBottom w:val="0"/>
      <w:divBdr>
        <w:top w:val="none" w:sz="0" w:space="0" w:color="auto"/>
        <w:left w:val="none" w:sz="0" w:space="0" w:color="auto"/>
        <w:bottom w:val="none" w:sz="0" w:space="0" w:color="auto"/>
        <w:right w:val="none" w:sz="0" w:space="0" w:color="auto"/>
      </w:divBdr>
    </w:div>
    <w:div w:id="288360241">
      <w:bodyDiv w:val="1"/>
      <w:marLeft w:val="0"/>
      <w:marRight w:val="0"/>
      <w:marTop w:val="0"/>
      <w:marBottom w:val="0"/>
      <w:divBdr>
        <w:top w:val="none" w:sz="0" w:space="0" w:color="auto"/>
        <w:left w:val="none" w:sz="0" w:space="0" w:color="auto"/>
        <w:bottom w:val="none" w:sz="0" w:space="0" w:color="auto"/>
        <w:right w:val="none" w:sz="0" w:space="0" w:color="auto"/>
      </w:divBdr>
    </w:div>
    <w:div w:id="332219703">
      <w:bodyDiv w:val="1"/>
      <w:marLeft w:val="0"/>
      <w:marRight w:val="0"/>
      <w:marTop w:val="0"/>
      <w:marBottom w:val="0"/>
      <w:divBdr>
        <w:top w:val="none" w:sz="0" w:space="0" w:color="auto"/>
        <w:left w:val="none" w:sz="0" w:space="0" w:color="auto"/>
        <w:bottom w:val="none" w:sz="0" w:space="0" w:color="auto"/>
        <w:right w:val="none" w:sz="0" w:space="0" w:color="auto"/>
      </w:divBdr>
    </w:div>
    <w:div w:id="346374141">
      <w:bodyDiv w:val="1"/>
      <w:marLeft w:val="0"/>
      <w:marRight w:val="0"/>
      <w:marTop w:val="0"/>
      <w:marBottom w:val="0"/>
      <w:divBdr>
        <w:top w:val="none" w:sz="0" w:space="0" w:color="auto"/>
        <w:left w:val="none" w:sz="0" w:space="0" w:color="auto"/>
        <w:bottom w:val="none" w:sz="0" w:space="0" w:color="auto"/>
        <w:right w:val="none" w:sz="0" w:space="0" w:color="auto"/>
      </w:divBdr>
    </w:div>
    <w:div w:id="468130348">
      <w:bodyDiv w:val="1"/>
      <w:marLeft w:val="0"/>
      <w:marRight w:val="0"/>
      <w:marTop w:val="0"/>
      <w:marBottom w:val="0"/>
      <w:divBdr>
        <w:top w:val="none" w:sz="0" w:space="0" w:color="auto"/>
        <w:left w:val="none" w:sz="0" w:space="0" w:color="auto"/>
        <w:bottom w:val="none" w:sz="0" w:space="0" w:color="auto"/>
        <w:right w:val="none" w:sz="0" w:space="0" w:color="auto"/>
      </w:divBdr>
    </w:div>
    <w:div w:id="489099489">
      <w:bodyDiv w:val="1"/>
      <w:marLeft w:val="0"/>
      <w:marRight w:val="0"/>
      <w:marTop w:val="0"/>
      <w:marBottom w:val="0"/>
      <w:divBdr>
        <w:top w:val="none" w:sz="0" w:space="0" w:color="auto"/>
        <w:left w:val="none" w:sz="0" w:space="0" w:color="auto"/>
        <w:bottom w:val="none" w:sz="0" w:space="0" w:color="auto"/>
        <w:right w:val="none" w:sz="0" w:space="0" w:color="auto"/>
      </w:divBdr>
    </w:div>
    <w:div w:id="497502939">
      <w:bodyDiv w:val="1"/>
      <w:marLeft w:val="0"/>
      <w:marRight w:val="0"/>
      <w:marTop w:val="0"/>
      <w:marBottom w:val="0"/>
      <w:divBdr>
        <w:top w:val="none" w:sz="0" w:space="0" w:color="auto"/>
        <w:left w:val="none" w:sz="0" w:space="0" w:color="auto"/>
        <w:bottom w:val="none" w:sz="0" w:space="0" w:color="auto"/>
        <w:right w:val="none" w:sz="0" w:space="0" w:color="auto"/>
      </w:divBdr>
    </w:div>
    <w:div w:id="523174668">
      <w:bodyDiv w:val="1"/>
      <w:marLeft w:val="0"/>
      <w:marRight w:val="0"/>
      <w:marTop w:val="0"/>
      <w:marBottom w:val="0"/>
      <w:divBdr>
        <w:top w:val="none" w:sz="0" w:space="0" w:color="auto"/>
        <w:left w:val="none" w:sz="0" w:space="0" w:color="auto"/>
        <w:bottom w:val="none" w:sz="0" w:space="0" w:color="auto"/>
        <w:right w:val="none" w:sz="0" w:space="0" w:color="auto"/>
      </w:divBdr>
    </w:div>
    <w:div w:id="530849578">
      <w:bodyDiv w:val="1"/>
      <w:marLeft w:val="0"/>
      <w:marRight w:val="0"/>
      <w:marTop w:val="0"/>
      <w:marBottom w:val="0"/>
      <w:divBdr>
        <w:top w:val="none" w:sz="0" w:space="0" w:color="auto"/>
        <w:left w:val="none" w:sz="0" w:space="0" w:color="auto"/>
        <w:bottom w:val="none" w:sz="0" w:space="0" w:color="auto"/>
        <w:right w:val="none" w:sz="0" w:space="0" w:color="auto"/>
      </w:divBdr>
    </w:div>
    <w:div w:id="536551361">
      <w:bodyDiv w:val="1"/>
      <w:marLeft w:val="0"/>
      <w:marRight w:val="0"/>
      <w:marTop w:val="0"/>
      <w:marBottom w:val="0"/>
      <w:divBdr>
        <w:top w:val="none" w:sz="0" w:space="0" w:color="auto"/>
        <w:left w:val="none" w:sz="0" w:space="0" w:color="auto"/>
        <w:bottom w:val="none" w:sz="0" w:space="0" w:color="auto"/>
        <w:right w:val="none" w:sz="0" w:space="0" w:color="auto"/>
      </w:divBdr>
    </w:div>
    <w:div w:id="568535646">
      <w:bodyDiv w:val="1"/>
      <w:marLeft w:val="0"/>
      <w:marRight w:val="0"/>
      <w:marTop w:val="0"/>
      <w:marBottom w:val="0"/>
      <w:divBdr>
        <w:top w:val="none" w:sz="0" w:space="0" w:color="auto"/>
        <w:left w:val="none" w:sz="0" w:space="0" w:color="auto"/>
        <w:bottom w:val="none" w:sz="0" w:space="0" w:color="auto"/>
        <w:right w:val="none" w:sz="0" w:space="0" w:color="auto"/>
      </w:divBdr>
    </w:div>
    <w:div w:id="572471594">
      <w:bodyDiv w:val="1"/>
      <w:marLeft w:val="0"/>
      <w:marRight w:val="0"/>
      <w:marTop w:val="0"/>
      <w:marBottom w:val="0"/>
      <w:divBdr>
        <w:top w:val="none" w:sz="0" w:space="0" w:color="auto"/>
        <w:left w:val="none" w:sz="0" w:space="0" w:color="auto"/>
        <w:bottom w:val="none" w:sz="0" w:space="0" w:color="auto"/>
        <w:right w:val="none" w:sz="0" w:space="0" w:color="auto"/>
      </w:divBdr>
    </w:div>
    <w:div w:id="573244442">
      <w:bodyDiv w:val="1"/>
      <w:marLeft w:val="0"/>
      <w:marRight w:val="0"/>
      <w:marTop w:val="0"/>
      <w:marBottom w:val="0"/>
      <w:divBdr>
        <w:top w:val="none" w:sz="0" w:space="0" w:color="auto"/>
        <w:left w:val="none" w:sz="0" w:space="0" w:color="auto"/>
        <w:bottom w:val="none" w:sz="0" w:space="0" w:color="auto"/>
        <w:right w:val="none" w:sz="0" w:space="0" w:color="auto"/>
      </w:divBdr>
    </w:div>
    <w:div w:id="582376249">
      <w:bodyDiv w:val="1"/>
      <w:marLeft w:val="0"/>
      <w:marRight w:val="0"/>
      <w:marTop w:val="0"/>
      <w:marBottom w:val="0"/>
      <w:divBdr>
        <w:top w:val="none" w:sz="0" w:space="0" w:color="auto"/>
        <w:left w:val="none" w:sz="0" w:space="0" w:color="auto"/>
        <w:bottom w:val="none" w:sz="0" w:space="0" w:color="auto"/>
        <w:right w:val="none" w:sz="0" w:space="0" w:color="auto"/>
      </w:divBdr>
    </w:div>
    <w:div w:id="645401869">
      <w:bodyDiv w:val="1"/>
      <w:marLeft w:val="0"/>
      <w:marRight w:val="0"/>
      <w:marTop w:val="0"/>
      <w:marBottom w:val="0"/>
      <w:divBdr>
        <w:top w:val="none" w:sz="0" w:space="0" w:color="auto"/>
        <w:left w:val="none" w:sz="0" w:space="0" w:color="auto"/>
        <w:bottom w:val="none" w:sz="0" w:space="0" w:color="auto"/>
        <w:right w:val="none" w:sz="0" w:space="0" w:color="auto"/>
      </w:divBdr>
    </w:div>
    <w:div w:id="680276027">
      <w:bodyDiv w:val="1"/>
      <w:marLeft w:val="0"/>
      <w:marRight w:val="0"/>
      <w:marTop w:val="0"/>
      <w:marBottom w:val="0"/>
      <w:divBdr>
        <w:top w:val="none" w:sz="0" w:space="0" w:color="auto"/>
        <w:left w:val="none" w:sz="0" w:space="0" w:color="auto"/>
        <w:bottom w:val="none" w:sz="0" w:space="0" w:color="auto"/>
        <w:right w:val="none" w:sz="0" w:space="0" w:color="auto"/>
      </w:divBdr>
    </w:div>
    <w:div w:id="686755787">
      <w:bodyDiv w:val="1"/>
      <w:marLeft w:val="0"/>
      <w:marRight w:val="0"/>
      <w:marTop w:val="0"/>
      <w:marBottom w:val="0"/>
      <w:divBdr>
        <w:top w:val="none" w:sz="0" w:space="0" w:color="auto"/>
        <w:left w:val="none" w:sz="0" w:space="0" w:color="auto"/>
        <w:bottom w:val="none" w:sz="0" w:space="0" w:color="auto"/>
        <w:right w:val="none" w:sz="0" w:space="0" w:color="auto"/>
      </w:divBdr>
    </w:div>
    <w:div w:id="696203675">
      <w:bodyDiv w:val="1"/>
      <w:marLeft w:val="0"/>
      <w:marRight w:val="0"/>
      <w:marTop w:val="0"/>
      <w:marBottom w:val="0"/>
      <w:divBdr>
        <w:top w:val="none" w:sz="0" w:space="0" w:color="auto"/>
        <w:left w:val="none" w:sz="0" w:space="0" w:color="auto"/>
        <w:bottom w:val="none" w:sz="0" w:space="0" w:color="auto"/>
        <w:right w:val="none" w:sz="0" w:space="0" w:color="auto"/>
      </w:divBdr>
    </w:div>
    <w:div w:id="706879329">
      <w:bodyDiv w:val="1"/>
      <w:marLeft w:val="0"/>
      <w:marRight w:val="0"/>
      <w:marTop w:val="0"/>
      <w:marBottom w:val="0"/>
      <w:divBdr>
        <w:top w:val="none" w:sz="0" w:space="0" w:color="auto"/>
        <w:left w:val="none" w:sz="0" w:space="0" w:color="auto"/>
        <w:bottom w:val="none" w:sz="0" w:space="0" w:color="auto"/>
        <w:right w:val="none" w:sz="0" w:space="0" w:color="auto"/>
      </w:divBdr>
    </w:div>
    <w:div w:id="707341112">
      <w:bodyDiv w:val="1"/>
      <w:marLeft w:val="0"/>
      <w:marRight w:val="0"/>
      <w:marTop w:val="0"/>
      <w:marBottom w:val="0"/>
      <w:divBdr>
        <w:top w:val="none" w:sz="0" w:space="0" w:color="auto"/>
        <w:left w:val="none" w:sz="0" w:space="0" w:color="auto"/>
        <w:bottom w:val="none" w:sz="0" w:space="0" w:color="auto"/>
        <w:right w:val="none" w:sz="0" w:space="0" w:color="auto"/>
      </w:divBdr>
    </w:div>
    <w:div w:id="746223043">
      <w:bodyDiv w:val="1"/>
      <w:marLeft w:val="0"/>
      <w:marRight w:val="0"/>
      <w:marTop w:val="0"/>
      <w:marBottom w:val="0"/>
      <w:divBdr>
        <w:top w:val="none" w:sz="0" w:space="0" w:color="auto"/>
        <w:left w:val="none" w:sz="0" w:space="0" w:color="auto"/>
        <w:bottom w:val="none" w:sz="0" w:space="0" w:color="auto"/>
        <w:right w:val="none" w:sz="0" w:space="0" w:color="auto"/>
      </w:divBdr>
    </w:div>
    <w:div w:id="762722939">
      <w:bodyDiv w:val="1"/>
      <w:marLeft w:val="0"/>
      <w:marRight w:val="0"/>
      <w:marTop w:val="0"/>
      <w:marBottom w:val="0"/>
      <w:divBdr>
        <w:top w:val="none" w:sz="0" w:space="0" w:color="auto"/>
        <w:left w:val="none" w:sz="0" w:space="0" w:color="auto"/>
        <w:bottom w:val="none" w:sz="0" w:space="0" w:color="auto"/>
        <w:right w:val="none" w:sz="0" w:space="0" w:color="auto"/>
      </w:divBdr>
    </w:div>
    <w:div w:id="762922741">
      <w:bodyDiv w:val="1"/>
      <w:marLeft w:val="0"/>
      <w:marRight w:val="0"/>
      <w:marTop w:val="0"/>
      <w:marBottom w:val="0"/>
      <w:divBdr>
        <w:top w:val="none" w:sz="0" w:space="0" w:color="auto"/>
        <w:left w:val="none" w:sz="0" w:space="0" w:color="auto"/>
        <w:bottom w:val="none" w:sz="0" w:space="0" w:color="auto"/>
        <w:right w:val="none" w:sz="0" w:space="0" w:color="auto"/>
      </w:divBdr>
    </w:div>
    <w:div w:id="768702090">
      <w:bodyDiv w:val="1"/>
      <w:marLeft w:val="0"/>
      <w:marRight w:val="0"/>
      <w:marTop w:val="0"/>
      <w:marBottom w:val="0"/>
      <w:divBdr>
        <w:top w:val="none" w:sz="0" w:space="0" w:color="auto"/>
        <w:left w:val="none" w:sz="0" w:space="0" w:color="auto"/>
        <w:bottom w:val="none" w:sz="0" w:space="0" w:color="auto"/>
        <w:right w:val="none" w:sz="0" w:space="0" w:color="auto"/>
      </w:divBdr>
    </w:div>
    <w:div w:id="786503861">
      <w:bodyDiv w:val="1"/>
      <w:marLeft w:val="0"/>
      <w:marRight w:val="0"/>
      <w:marTop w:val="0"/>
      <w:marBottom w:val="0"/>
      <w:divBdr>
        <w:top w:val="none" w:sz="0" w:space="0" w:color="auto"/>
        <w:left w:val="none" w:sz="0" w:space="0" w:color="auto"/>
        <w:bottom w:val="none" w:sz="0" w:space="0" w:color="auto"/>
        <w:right w:val="none" w:sz="0" w:space="0" w:color="auto"/>
      </w:divBdr>
    </w:div>
    <w:div w:id="803542498">
      <w:bodyDiv w:val="1"/>
      <w:marLeft w:val="0"/>
      <w:marRight w:val="0"/>
      <w:marTop w:val="0"/>
      <w:marBottom w:val="0"/>
      <w:divBdr>
        <w:top w:val="none" w:sz="0" w:space="0" w:color="auto"/>
        <w:left w:val="none" w:sz="0" w:space="0" w:color="auto"/>
        <w:bottom w:val="none" w:sz="0" w:space="0" w:color="auto"/>
        <w:right w:val="none" w:sz="0" w:space="0" w:color="auto"/>
      </w:divBdr>
    </w:div>
    <w:div w:id="806320217">
      <w:bodyDiv w:val="1"/>
      <w:marLeft w:val="0"/>
      <w:marRight w:val="0"/>
      <w:marTop w:val="0"/>
      <w:marBottom w:val="0"/>
      <w:divBdr>
        <w:top w:val="none" w:sz="0" w:space="0" w:color="auto"/>
        <w:left w:val="none" w:sz="0" w:space="0" w:color="auto"/>
        <w:bottom w:val="none" w:sz="0" w:space="0" w:color="auto"/>
        <w:right w:val="none" w:sz="0" w:space="0" w:color="auto"/>
      </w:divBdr>
    </w:div>
    <w:div w:id="817497981">
      <w:bodyDiv w:val="1"/>
      <w:marLeft w:val="0"/>
      <w:marRight w:val="0"/>
      <w:marTop w:val="0"/>
      <w:marBottom w:val="0"/>
      <w:divBdr>
        <w:top w:val="none" w:sz="0" w:space="0" w:color="auto"/>
        <w:left w:val="none" w:sz="0" w:space="0" w:color="auto"/>
        <w:bottom w:val="none" w:sz="0" w:space="0" w:color="auto"/>
        <w:right w:val="none" w:sz="0" w:space="0" w:color="auto"/>
      </w:divBdr>
    </w:div>
    <w:div w:id="842890196">
      <w:bodyDiv w:val="1"/>
      <w:marLeft w:val="0"/>
      <w:marRight w:val="0"/>
      <w:marTop w:val="0"/>
      <w:marBottom w:val="0"/>
      <w:divBdr>
        <w:top w:val="none" w:sz="0" w:space="0" w:color="auto"/>
        <w:left w:val="none" w:sz="0" w:space="0" w:color="auto"/>
        <w:bottom w:val="none" w:sz="0" w:space="0" w:color="auto"/>
        <w:right w:val="none" w:sz="0" w:space="0" w:color="auto"/>
      </w:divBdr>
    </w:div>
    <w:div w:id="846333909">
      <w:bodyDiv w:val="1"/>
      <w:marLeft w:val="0"/>
      <w:marRight w:val="0"/>
      <w:marTop w:val="0"/>
      <w:marBottom w:val="0"/>
      <w:divBdr>
        <w:top w:val="none" w:sz="0" w:space="0" w:color="auto"/>
        <w:left w:val="none" w:sz="0" w:space="0" w:color="auto"/>
        <w:bottom w:val="none" w:sz="0" w:space="0" w:color="auto"/>
        <w:right w:val="none" w:sz="0" w:space="0" w:color="auto"/>
      </w:divBdr>
    </w:div>
    <w:div w:id="859396361">
      <w:bodyDiv w:val="1"/>
      <w:marLeft w:val="0"/>
      <w:marRight w:val="0"/>
      <w:marTop w:val="0"/>
      <w:marBottom w:val="0"/>
      <w:divBdr>
        <w:top w:val="none" w:sz="0" w:space="0" w:color="auto"/>
        <w:left w:val="none" w:sz="0" w:space="0" w:color="auto"/>
        <w:bottom w:val="none" w:sz="0" w:space="0" w:color="auto"/>
        <w:right w:val="none" w:sz="0" w:space="0" w:color="auto"/>
      </w:divBdr>
    </w:div>
    <w:div w:id="893658353">
      <w:bodyDiv w:val="1"/>
      <w:marLeft w:val="0"/>
      <w:marRight w:val="0"/>
      <w:marTop w:val="0"/>
      <w:marBottom w:val="0"/>
      <w:divBdr>
        <w:top w:val="none" w:sz="0" w:space="0" w:color="auto"/>
        <w:left w:val="none" w:sz="0" w:space="0" w:color="auto"/>
        <w:bottom w:val="none" w:sz="0" w:space="0" w:color="auto"/>
        <w:right w:val="none" w:sz="0" w:space="0" w:color="auto"/>
      </w:divBdr>
    </w:div>
    <w:div w:id="900139113">
      <w:bodyDiv w:val="1"/>
      <w:marLeft w:val="0"/>
      <w:marRight w:val="0"/>
      <w:marTop w:val="0"/>
      <w:marBottom w:val="0"/>
      <w:divBdr>
        <w:top w:val="none" w:sz="0" w:space="0" w:color="auto"/>
        <w:left w:val="none" w:sz="0" w:space="0" w:color="auto"/>
        <w:bottom w:val="none" w:sz="0" w:space="0" w:color="auto"/>
        <w:right w:val="none" w:sz="0" w:space="0" w:color="auto"/>
      </w:divBdr>
    </w:div>
    <w:div w:id="916550525">
      <w:bodyDiv w:val="1"/>
      <w:marLeft w:val="0"/>
      <w:marRight w:val="0"/>
      <w:marTop w:val="0"/>
      <w:marBottom w:val="0"/>
      <w:divBdr>
        <w:top w:val="none" w:sz="0" w:space="0" w:color="auto"/>
        <w:left w:val="none" w:sz="0" w:space="0" w:color="auto"/>
        <w:bottom w:val="none" w:sz="0" w:space="0" w:color="auto"/>
        <w:right w:val="none" w:sz="0" w:space="0" w:color="auto"/>
      </w:divBdr>
    </w:div>
    <w:div w:id="935015468">
      <w:bodyDiv w:val="1"/>
      <w:marLeft w:val="0"/>
      <w:marRight w:val="0"/>
      <w:marTop w:val="0"/>
      <w:marBottom w:val="0"/>
      <w:divBdr>
        <w:top w:val="none" w:sz="0" w:space="0" w:color="auto"/>
        <w:left w:val="none" w:sz="0" w:space="0" w:color="auto"/>
        <w:bottom w:val="none" w:sz="0" w:space="0" w:color="auto"/>
        <w:right w:val="none" w:sz="0" w:space="0" w:color="auto"/>
      </w:divBdr>
    </w:div>
    <w:div w:id="942956271">
      <w:bodyDiv w:val="1"/>
      <w:marLeft w:val="0"/>
      <w:marRight w:val="0"/>
      <w:marTop w:val="0"/>
      <w:marBottom w:val="0"/>
      <w:divBdr>
        <w:top w:val="none" w:sz="0" w:space="0" w:color="auto"/>
        <w:left w:val="none" w:sz="0" w:space="0" w:color="auto"/>
        <w:bottom w:val="none" w:sz="0" w:space="0" w:color="auto"/>
        <w:right w:val="none" w:sz="0" w:space="0" w:color="auto"/>
      </w:divBdr>
    </w:div>
    <w:div w:id="953902946">
      <w:bodyDiv w:val="1"/>
      <w:marLeft w:val="0"/>
      <w:marRight w:val="0"/>
      <w:marTop w:val="0"/>
      <w:marBottom w:val="0"/>
      <w:divBdr>
        <w:top w:val="none" w:sz="0" w:space="0" w:color="auto"/>
        <w:left w:val="none" w:sz="0" w:space="0" w:color="auto"/>
        <w:bottom w:val="none" w:sz="0" w:space="0" w:color="auto"/>
        <w:right w:val="none" w:sz="0" w:space="0" w:color="auto"/>
      </w:divBdr>
    </w:div>
    <w:div w:id="957226646">
      <w:bodyDiv w:val="1"/>
      <w:marLeft w:val="0"/>
      <w:marRight w:val="0"/>
      <w:marTop w:val="0"/>
      <w:marBottom w:val="0"/>
      <w:divBdr>
        <w:top w:val="none" w:sz="0" w:space="0" w:color="auto"/>
        <w:left w:val="none" w:sz="0" w:space="0" w:color="auto"/>
        <w:bottom w:val="none" w:sz="0" w:space="0" w:color="auto"/>
        <w:right w:val="none" w:sz="0" w:space="0" w:color="auto"/>
      </w:divBdr>
    </w:div>
    <w:div w:id="962535590">
      <w:bodyDiv w:val="1"/>
      <w:marLeft w:val="0"/>
      <w:marRight w:val="0"/>
      <w:marTop w:val="0"/>
      <w:marBottom w:val="0"/>
      <w:divBdr>
        <w:top w:val="none" w:sz="0" w:space="0" w:color="auto"/>
        <w:left w:val="none" w:sz="0" w:space="0" w:color="auto"/>
        <w:bottom w:val="none" w:sz="0" w:space="0" w:color="auto"/>
        <w:right w:val="none" w:sz="0" w:space="0" w:color="auto"/>
      </w:divBdr>
    </w:div>
    <w:div w:id="984357410">
      <w:bodyDiv w:val="1"/>
      <w:marLeft w:val="0"/>
      <w:marRight w:val="0"/>
      <w:marTop w:val="0"/>
      <w:marBottom w:val="0"/>
      <w:divBdr>
        <w:top w:val="none" w:sz="0" w:space="0" w:color="auto"/>
        <w:left w:val="none" w:sz="0" w:space="0" w:color="auto"/>
        <w:bottom w:val="none" w:sz="0" w:space="0" w:color="auto"/>
        <w:right w:val="none" w:sz="0" w:space="0" w:color="auto"/>
      </w:divBdr>
    </w:div>
    <w:div w:id="986056650">
      <w:bodyDiv w:val="1"/>
      <w:marLeft w:val="0"/>
      <w:marRight w:val="0"/>
      <w:marTop w:val="0"/>
      <w:marBottom w:val="0"/>
      <w:divBdr>
        <w:top w:val="none" w:sz="0" w:space="0" w:color="auto"/>
        <w:left w:val="none" w:sz="0" w:space="0" w:color="auto"/>
        <w:bottom w:val="none" w:sz="0" w:space="0" w:color="auto"/>
        <w:right w:val="none" w:sz="0" w:space="0" w:color="auto"/>
      </w:divBdr>
    </w:div>
    <w:div w:id="1003779939">
      <w:bodyDiv w:val="1"/>
      <w:marLeft w:val="0"/>
      <w:marRight w:val="0"/>
      <w:marTop w:val="0"/>
      <w:marBottom w:val="0"/>
      <w:divBdr>
        <w:top w:val="none" w:sz="0" w:space="0" w:color="auto"/>
        <w:left w:val="none" w:sz="0" w:space="0" w:color="auto"/>
        <w:bottom w:val="none" w:sz="0" w:space="0" w:color="auto"/>
        <w:right w:val="none" w:sz="0" w:space="0" w:color="auto"/>
      </w:divBdr>
    </w:div>
    <w:div w:id="1008605521">
      <w:bodyDiv w:val="1"/>
      <w:marLeft w:val="0"/>
      <w:marRight w:val="0"/>
      <w:marTop w:val="0"/>
      <w:marBottom w:val="0"/>
      <w:divBdr>
        <w:top w:val="none" w:sz="0" w:space="0" w:color="auto"/>
        <w:left w:val="none" w:sz="0" w:space="0" w:color="auto"/>
        <w:bottom w:val="none" w:sz="0" w:space="0" w:color="auto"/>
        <w:right w:val="none" w:sz="0" w:space="0" w:color="auto"/>
      </w:divBdr>
    </w:div>
    <w:div w:id="1011759167">
      <w:bodyDiv w:val="1"/>
      <w:marLeft w:val="0"/>
      <w:marRight w:val="0"/>
      <w:marTop w:val="0"/>
      <w:marBottom w:val="0"/>
      <w:divBdr>
        <w:top w:val="none" w:sz="0" w:space="0" w:color="auto"/>
        <w:left w:val="none" w:sz="0" w:space="0" w:color="auto"/>
        <w:bottom w:val="none" w:sz="0" w:space="0" w:color="auto"/>
        <w:right w:val="none" w:sz="0" w:space="0" w:color="auto"/>
      </w:divBdr>
    </w:div>
    <w:div w:id="1024020308">
      <w:bodyDiv w:val="1"/>
      <w:marLeft w:val="0"/>
      <w:marRight w:val="0"/>
      <w:marTop w:val="0"/>
      <w:marBottom w:val="0"/>
      <w:divBdr>
        <w:top w:val="none" w:sz="0" w:space="0" w:color="auto"/>
        <w:left w:val="none" w:sz="0" w:space="0" w:color="auto"/>
        <w:bottom w:val="none" w:sz="0" w:space="0" w:color="auto"/>
        <w:right w:val="none" w:sz="0" w:space="0" w:color="auto"/>
      </w:divBdr>
    </w:div>
    <w:div w:id="1041902270">
      <w:bodyDiv w:val="1"/>
      <w:marLeft w:val="0"/>
      <w:marRight w:val="0"/>
      <w:marTop w:val="0"/>
      <w:marBottom w:val="0"/>
      <w:divBdr>
        <w:top w:val="none" w:sz="0" w:space="0" w:color="auto"/>
        <w:left w:val="none" w:sz="0" w:space="0" w:color="auto"/>
        <w:bottom w:val="none" w:sz="0" w:space="0" w:color="auto"/>
        <w:right w:val="none" w:sz="0" w:space="0" w:color="auto"/>
      </w:divBdr>
    </w:div>
    <w:div w:id="1045526982">
      <w:bodyDiv w:val="1"/>
      <w:marLeft w:val="0"/>
      <w:marRight w:val="0"/>
      <w:marTop w:val="0"/>
      <w:marBottom w:val="0"/>
      <w:divBdr>
        <w:top w:val="none" w:sz="0" w:space="0" w:color="auto"/>
        <w:left w:val="none" w:sz="0" w:space="0" w:color="auto"/>
        <w:bottom w:val="none" w:sz="0" w:space="0" w:color="auto"/>
        <w:right w:val="none" w:sz="0" w:space="0" w:color="auto"/>
      </w:divBdr>
    </w:div>
    <w:div w:id="1058935863">
      <w:bodyDiv w:val="1"/>
      <w:marLeft w:val="0"/>
      <w:marRight w:val="0"/>
      <w:marTop w:val="0"/>
      <w:marBottom w:val="0"/>
      <w:divBdr>
        <w:top w:val="none" w:sz="0" w:space="0" w:color="auto"/>
        <w:left w:val="none" w:sz="0" w:space="0" w:color="auto"/>
        <w:bottom w:val="none" w:sz="0" w:space="0" w:color="auto"/>
        <w:right w:val="none" w:sz="0" w:space="0" w:color="auto"/>
      </w:divBdr>
    </w:div>
    <w:div w:id="1075778961">
      <w:bodyDiv w:val="1"/>
      <w:marLeft w:val="0"/>
      <w:marRight w:val="0"/>
      <w:marTop w:val="0"/>
      <w:marBottom w:val="0"/>
      <w:divBdr>
        <w:top w:val="none" w:sz="0" w:space="0" w:color="auto"/>
        <w:left w:val="none" w:sz="0" w:space="0" w:color="auto"/>
        <w:bottom w:val="none" w:sz="0" w:space="0" w:color="auto"/>
        <w:right w:val="none" w:sz="0" w:space="0" w:color="auto"/>
      </w:divBdr>
    </w:div>
    <w:div w:id="1123621186">
      <w:bodyDiv w:val="1"/>
      <w:marLeft w:val="0"/>
      <w:marRight w:val="0"/>
      <w:marTop w:val="0"/>
      <w:marBottom w:val="0"/>
      <w:divBdr>
        <w:top w:val="none" w:sz="0" w:space="0" w:color="auto"/>
        <w:left w:val="none" w:sz="0" w:space="0" w:color="auto"/>
        <w:bottom w:val="none" w:sz="0" w:space="0" w:color="auto"/>
        <w:right w:val="none" w:sz="0" w:space="0" w:color="auto"/>
      </w:divBdr>
    </w:div>
    <w:div w:id="1128664764">
      <w:bodyDiv w:val="1"/>
      <w:marLeft w:val="0"/>
      <w:marRight w:val="0"/>
      <w:marTop w:val="0"/>
      <w:marBottom w:val="0"/>
      <w:divBdr>
        <w:top w:val="none" w:sz="0" w:space="0" w:color="auto"/>
        <w:left w:val="none" w:sz="0" w:space="0" w:color="auto"/>
        <w:bottom w:val="none" w:sz="0" w:space="0" w:color="auto"/>
        <w:right w:val="none" w:sz="0" w:space="0" w:color="auto"/>
      </w:divBdr>
    </w:div>
    <w:div w:id="1137911522">
      <w:bodyDiv w:val="1"/>
      <w:marLeft w:val="0"/>
      <w:marRight w:val="0"/>
      <w:marTop w:val="0"/>
      <w:marBottom w:val="0"/>
      <w:divBdr>
        <w:top w:val="none" w:sz="0" w:space="0" w:color="auto"/>
        <w:left w:val="none" w:sz="0" w:space="0" w:color="auto"/>
        <w:bottom w:val="none" w:sz="0" w:space="0" w:color="auto"/>
        <w:right w:val="none" w:sz="0" w:space="0" w:color="auto"/>
      </w:divBdr>
    </w:div>
    <w:div w:id="1187063715">
      <w:bodyDiv w:val="1"/>
      <w:marLeft w:val="0"/>
      <w:marRight w:val="0"/>
      <w:marTop w:val="0"/>
      <w:marBottom w:val="0"/>
      <w:divBdr>
        <w:top w:val="none" w:sz="0" w:space="0" w:color="auto"/>
        <w:left w:val="none" w:sz="0" w:space="0" w:color="auto"/>
        <w:bottom w:val="none" w:sz="0" w:space="0" w:color="auto"/>
        <w:right w:val="none" w:sz="0" w:space="0" w:color="auto"/>
      </w:divBdr>
    </w:div>
    <w:div w:id="1241448713">
      <w:bodyDiv w:val="1"/>
      <w:marLeft w:val="0"/>
      <w:marRight w:val="0"/>
      <w:marTop w:val="0"/>
      <w:marBottom w:val="0"/>
      <w:divBdr>
        <w:top w:val="none" w:sz="0" w:space="0" w:color="auto"/>
        <w:left w:val="none" w:sz="0" w:space="0" w:color="auto"/>
        <w:bottom w:val="none" w:sz="0" w:space="0" w:color="auto"/>
        <w:right w:val="none" w:sz="0" w:space="0" w:color="auto"/>
      </w:divBdr>
    </w:div>
    <w:div w:id="1251888186">
      <w:bodyDiv w:val="1"/>
      <w:marLeft w:val="0"/>
      <w:marRight w:val="0"/>
      <w:marTop w:val="0"/>
      <w:marBottom w:val="0"/>
      <w:divBdr>
        <w:top w:val="none" w:sz="0" w:space="0" w:color="auto"/>
        <w:left w:val="none" w:sz="0" w:space="0" w:color="auto"/>
        <w:bottom w:val="none" w:sz="0" w:space="0" w:color="auto"/>
        <w:right w:val="none" w:sz="0" w:space="0" w:color="auto"/>
      </w:divBdr>
    </w:div>
    <w:div w:id="1277104870">
      <w:bodyDiv w:val="1"/>
      <w:marLeft w:val="0"/>
      <w:marRight w:val="0"/>
      <w:marTop w:val="0"/>
      <w:marBottom w:val="0"/>
      <w:divBdr>
        <w:top w:val="none" w:sz="0" w:space="0" w:color="auto"/>
        <w:left w:val="none" w:sz="0" w:space="0" w:color="auto"/>
        <w:bottom w:val="none" w:sz="0" w:space="0" w:color="auto"/>
        <w:right w:val="none" w:sz="0" w:space="0" w:color="auto"/>
      </w:divBdr>
    </w:div>
    <w:div w:id="1290697241">
      <w:bodyDiv w:val="1"/>
      <w:marLeft w:val="0"/>
      <w:marRight w:val="0"/>
      <w:marTop w:val="0"/>
      <w:marBottom w:val="0"/>
      <w:divBdr>
        <w:top w:val="none" w:sz="0" w:space="0" w:color="auto"/>
        <w:left w:val="none" w:sz="0" w:space="0" w:color="auto"/>
        <w:bottom w:val="none" w:sz="0" w:space="0" w:color="auto"/>
        <w:right w:val="none" w:sz="0" w:space="0" w:color="auto"/>
      </w:divBdr>
    </w:div>
    <w:div w:id="1305236732">
      <w:bodyDiv w:val="1"/>
      <w:marLeft w:val="0"/>
      <w:marRight w:val="0"/>
      <w:marTop w:val="0"/>
      <w:marBottom w:val="0"/>
      <w:divBdr>
        <w:top w:val="none" w:sz="0" w:space="0" w:color="auto"/>
        <w:left w:val="none" w:sz="0" w:space="0" w:color="auto"/>
        <w:bottom w:val="none" w:sz="0" w:space="0" w:color="auto"/>
        <w:right w:val="none" w:sz="0" w:space="0" w:color="auto"/>
      </w:divBdr>
    </w:div>
    <w:div w:id="1320039844">
      <w:bodyDiv w:val="1"/>
      <w:marLeft w:val="0"/>
      <w:marRight w:val="0"/>
      <w:marTop w:val="0"/>
      <w:marBottom w:val="0"/>
      <w:divBdr>
        <w:top w:val="none" w:sz="0" w:space="0" w:color="auto"/>
        <w:left w:val="none" w:sz="0" w:space="0" w:color="auto"/>
        <w:bottom w:val="none" w:sz="0" w:space="0" w:color="auto"/>
        <w:right w:val="none" w:sz="0" w:space="0" w:color="auto"/>
      </w:divBdr>
    </w:div>
    <w:div w:id="1377318168">
      <w:bodyDiv w:val="1"/>
      <w:marLeft w:val="0"/>
      <w:marRight w:val="0"/>
      <w:marTop w:val="0"/>
      <w:marBottom w:val="0"/>
      <w:divBdr>
        <w:top w:val="none" w:sz="0" w:space="0" w:color="auto"/>
        <w:left w:val="none" w:sz="0" w:space="0" w:color="auto"/>
        <w:bottom w:val="none" w:sz="0" w:space="0" w:color="auto"/>
        <w:right w:val="none" w:sz="0" w:space="0" w:color="auto"/>
      </w:divBdr>
    </w:div>
    <w:div w:id="1403597884">
      <w:bodyDiv w:val="1"/>
      <w:marLeft w:val="0"/>
      <w:marRight w:val="0"/>
      <w:marTop w:val="0"/>
      <w:marBottom w:val="0"/>
      <w:divBdr>
        <w:top w:val="none" w:sz="0" w:space="0" w:color="auto"/>
        <w:left w:val="none" w:sz="0" w:space="0" w:color="auto"/>
        <w:bottom w:val="none" w:sz="0" w:space="0" w:color="auto"/>
        <w:right w:val="none" w:sz="0" w:space="0" w:color="auto"/>
      </w:divBdr>
    </w:div>
    <w:div w:id="1404986003">
      <w:bodyDiv w:val="1"/>
      <w:marLeft w:val="0"/>
      <w:marRight w:val="0"/>
      <w:marTop w:val="0"/>
      <w:marBottom w:val="0"/>
      <w:divBdr>
        <w:top w:val="none" w:sz="0" w:space="0" w:color="auto"/>
        <w:left w:val="none" w:sz="0" w:space="0" w:color="auto"/>
        <w:bottom w:val="none" w:sz="0" w:space="0" w:color="auto"/>
        <w:right w:val="none" w:sz="0" w:space="0" w:color="auto"/>
      </w:divBdr>
    </w:div>
    <w:div w:id="1424642787">
      <w:bodyDiv w:val="1"/>
      <w:marLeft w:val="0"/>
      <w:marRight w:val="0"/>
      <w:marTop w:val="0"/>
      <w:marBottom w:val="0"/>
      <w:divBdr>
        <w:top w:val="none" w:sz="0" w:space="0" w:color="auto"/>
        <w:left w:val="none" w:sz="0" w:space="0" w:color="auto"/>
        <w:bottom w:val="none" w:sz="0" w:space="0" w:color="auto"/>
        <w:right w:val="none" w:sz="0" w:space="0" w:color="auto"/>
      </w:divBdr>
    </w:div>
    <w:div w:id="1441223109">
      <w:bodyDiv w:val="1"/>
      <w:marLeft w:val="0"/>
      <w:marRight w:val="0"/>
      <w:marTop w:val="0"/>
      <w:marBottom w:val="0"/>
      <w:divBdr>
        <w:top w:val="none" w:sz="0" w:space="0" w:color="auto"/>
        <w:left w:val="none" w:sz="0" w:space="0" w:color="auto"/>
        <w:bottom w:val="none" w:sz="0" w:space="0" w:color="auto"/>
        <w:right w:val="none" w:sz="0" w:space="0" w:color="auto"/>
      </w:divBdr>
    </w:div>
    <w:div w:id="1444500583">
      <w:bodyDiv w:val="1"/>
      <w:marLeft w:val="0"/>
      <w:marRight w:val="0"/>
      <w:marTop w:val="0"/>
      <w:marBottom w:val="0"/>
      <w:divBdr>
        <w:top w:val="none" w:sz="0" w:space="0" w:color="auto"/>
        <w:left w:val="none" w:sz="0" w:space="0" w:color="auto"/>
        <w:bottom w:val="none" w:sz="0" w:space="0" w:color="auto"/>
        <w:right w:val="none" w:sz="0" w:space="0" w:color="auto"/>
      </w:divBdr>
    </w:div>
    <w:div w:id="1496532269">
      <w:bodyDiv w:val="1"/>
      <w:marLeft w:val="0"/>
      <w:marRight w:val="0"/>
      <w:marTop w:val="0"/>
      <w:marBottom w:val="0"/>
      <w:divBdr>
        <w:top w:val="none" w:sz="0" w:space="0" w:color="auto"/>
        <w:left w:val="none" w:sz="0" w:space="0" w:color="auto"/>
        <w:bottom w:val="none" w:sz="0" w:space="0" w:color="auto"/>
        <w:right w:val="none" w:sz="0" w:space="0" w:color="auto"/>
      </w:divBdr>
    </w:div>
    <w:div w:id="1498616379">
      <w:bodyDiv w:val="1"/>
      <w:marLeft w:val="0"/>
      <w:marRight w:val="0"/>
      <w:marTop w:val="0"/>
      <w:marBottom w:val="0"/>
      <w:divBdr>
        <w:top w:val="none" w:sz="0" w:space="0" w:color="auto"/>
        <w:left w:val="none" w:sz="0" w:space="0" w:color="auto"/>
        <w:bottom w:val="none" w:sz="0" w:space="0" w:color="auto"/>
        <w:right w:val="none" w:sz="0" w:space="0" w:color="auto"/>
      </w:divBdr>
    </w:div>
    <w:div w:id="1502888994">
      <w:bodyDiv w:val="1"/>
      <w:marLeft w:val="0"/>
      <w:marRight w:val="0"/>
      <w:marTop w:val="0"/>
      <w:marBottom w:val="0"/>
      <w:divBdr>
        <w:top w:val="none" w:sz="0" w:space="0" w:color="auto"/>
        <w:left w:val="none" w:sz="0" w:space="0" w:color="auto"/>
        <w:bottom w:val="none" w:sz="0" w:space="0" w:color="auto"/>
        <w:right w:val="none" w:sz="0" w:space="0" w:color="auto"/>
      </w:divBdr>
    </w:div>
    <w:div w:id="1508445395">
      <w:bodyDiv w:val="1"/>
      <w:marLeft w:val="0"/>
      <w:marRight w:val="0"/>
      <w:marTop w:val="0"/>
      <w:marBottom w:val="0"/>
      <w:divBdr>
        <w:top w:val="none" w:sz="0" w:space="0" w:color="auto"/>
        <w:left w:val="none" w:sz="0" w:space="0" w:color="auto"/>
        <w:bottom w:val="none" w:sz="0" w:space="0" w:color="auto"/>
        <w:right w:val="none" w:sz="0" w:space="0" w:color="auto"/>
      </w:divBdr>
    </w:div>
    <w:div w:id="1517816167">
      <w:bodyDiv w:val="1"/>
      <w:marLeft w:val="0"/>
      <w:marRight w:val="0"/>
      <w:marTop w:val="0"/>
      <w:marBottom w:val="0"/>
      <w:divBdr>
        <w:top w:val="none" w:sz="0" w:space="0" w:color="auto"/>
        <w:left w:val="none" w:sz="0" w:space="0" w:color="auto"/>
        <w:bottom w:val="none" w:sz="0" w:space="0" w:color="auto"/>
        <w:right w:val="none" w:sz="0" w:space="0" w:color="auto"/>
      </w:divBdr>
    </w:div>
    <w:div w:id="1535923360">
      <w:bodyDiv w:val="1"/>
      <w:marLeft w:val="0"/>
      <w:marRight w:val="0"/>
      <w:marTop w:val="0"/>
      <w:marBottom w:val="0"/>
      <w:divBdr>
        <w:top w:val="none" w:sz="0" w:space="0" w:color="auto"/>
        <w:left w:val="none" w:sz="0" w:space="0" w:color="auto"/>
        <w:bottom w:val="none" w:sz="0" w:space="0" w:color="auto"/>
        <w:right w:val="none" w:sz="0" w:space="0" w:color="auto"/>
      </w:divBdr>
      <w:divsChild>
        <w:div w:id="1125733713">
          <w:marLeft w:val="446"/>
          <w:marRight w:val="0"/>
          <w:marTop w:val="82"/>
          <w:marBottom w:val="120"/>
          <w:divBdr>
            <w:top w:val="none" w:sz="0" w:space="0" w:color="auto"/>
            <w:left w:val="none" w:sz="0" w:space="0" w:color="auto"/>
            <w:bottom w:val="none" w:sz="0" w:space="0" w:color="auto"/>
            <w:right w:val="none" w:sz="0" w:space="0" w:color="auto"/>
          </w:divBdr>
        </w:div>
        <w:div w:id="2140415498">
          <w:marLeft w:val="446"/>
          <w:marRight w:val="0"/>
          <w:marTop w:val="82"/>
          <w:marBottom w:val="120"/>
          <w:divBdr>
            <w:top w:val="none" w:sz="0" w:space="0" w:color="auto"/>
            <w:left w:val="none" w:sz="0" w:space="0" w:color="auto"/>
            <w:bottom w:val="none" w:sz="0" w:space="0" w:color="auto"/>
            <w:right w:val="none" w:sz="0" w:space="0" w:color="auto"/>
          </w:divBdr>
        </w:div>
      </w:divsChild>
    </w:div>
    <w:div w:id="1562056443">
      <w:bodyDiv w:val="1"/>
      <w:marLeft w:val="0"/>
      <w:marRight w:val="0"/>
      <w:marTop w:val="0"/>
      <w:marBottom w:val="0"/>
      <w:divBdr>
        <w:top w:val="none" w:sz="0" w:space="0" w:color="auto"/>
        <w:left w:val="none" w:sz="0" w:space="0" w:color="auto"/>
        <w:bottom w:val="none" w:sz="0" w:space="0" w:color="auto"/>
        <w:right w:val="none" w:sz="0" w:space="0" w:color="auto"/>
      </w:divBdr>
    </w:div>
    <w:div w:id="1585215252">
      <w:bodyDiv w:val="1"/>
      <w:marLeft w:val="0"/>
      <w:marRight w:val="0"/>
      <w:marTop w:val="0"/>
      <w:marBottom w:val="0"/>
      <w:divBdr>
        <w:top w:val="none" w:sz="0" w:space="0" w:color="auto"/>
        <w:left w:val="none" w:sz="0" w:space="0" w:color="auto"/>
        <w:bottom w:val="none" w:sz="0" w:space="0" w:color="auto"/>
        <w:right w:val="none" w:sz="0" w:space="0" w:color="auto"/>
      </w:divBdr>
    </w:div>
    <w:div w:id="1601832902">
      <w:bodyDiv w:val="1"/>
      <w:marLeft w:val="0"/>
      <w:marRight w:val="0"/>
      <w:marTop w:val="0"/>
      <w:marBottom w:val="0"/>
      <w:divBdr>
        <w:top w:val="none" w:sz="0" w:space="0" w:color="auto"/>
        <w:left w:val="none" w:sz="0" w:space="0" w:color="auto"/>
        <w:bottom w:val="none" w:sz="0" w:space="0" w:color="auto"/>
        <w:right w:val="none" w:sz="0" w:space="0" w:color="auto"/>
      </w:divBdr>
    </w:div>
    <w:div w:id="1607498099">
      <w:bodyDiv w:val="1"/>
      <w:marLeft w:val="0"/>
      <w:marRight w:val="0"/>
      <w:marTop w:val="0"/>
      <w:marBottom w:val="0"/>
      <w:divBdr>
        <w:top w:val="none" w:sz="0" w:space="0" w:color="auto"/>
        <w:left w:val="none" w:sz="0" w:space="0" w:color="auto"/>
        <w:bottom w:val="none" w:sz="0" w:space="0" w:color="auto"/>
        <w:right w:val="none" w:sz="0" w:space="0" w:color="auto"/>
      </w:divBdr>
    </w:div>
    <w:div w:id="1642156103">
      <w:bodyDiv w:val="1"/>
      <w:marLeft w:val="0"/>
      <w:marRight w:val="0"/>
      <w:marTop w:val="0"/>
      <w:marBottom w:val="0"/>
      <w:divBdr>
        <w:top w:val="none" w:sz="0" w:space="0" w:color="auto"/>
        <w:left w:val="none" w:sz="0" w:space="0" w:color="auto"/>
        <w:bottom w:val="none" w:sz="0" w:space="0" w:color="auto"/>
        <w:right w:val="none" w:sz="0" w:space="0" w:color="auto"/>
      </w:divBdr>
    </w:div>
    <w:div w:id="1648048534">
      <w:bodyDiv w:val="1"/>
      <w:marLeft w:val="0"/>
      <w:marRight w:val="0"/>
      <w:marTop w:val="0"/>
      <w:marBottom w:val="0"/>
      <w:divBdr>
        <w:top w:val="none" w:sz="0" w:space="0" w:color="auto"/>
        <w:left w:val="none" w:sz="0" w:space="0" w:color="auto"/>
        <w:bottom w:val="none" w:sz="0" w:space="0" w:color="auto"/>
        <w:right w:val="none" w:sz="0" w:space="0" w:color="auto"/>
      </w:divBdr>
    </w:div>
    <w:div w:id="1665546139">
      <w:bodyDiv w:val="1"/>
      <w:marLeft w:val="0"/>
      <w:marRight w:val="0"/>
      <w:marTop w:val="0"/>
      <w:marBottom w:val="0"/>
      <w:divBdr>
        <w:top w:val="none" w:sz="0" w:space="0" w:color="auto"/>
        <w:left w:val="none" w:sz="0" w:space="0" w:color="auto"/>
        <w:bottom w:val="none" w:sz="0" w:space="0" w:color="auto"/>
        <w:right w:val="none" w:sz="0" w:space="0" w:color="auto"/>
      </w:divBdr>
      <w:divsChild>
        <w:div w:id="414595212">
          <w:marLeft w:val="1166"/>
          <w:marRight w:val="0"/>
          <w:marTop w:val="86"/>
          <w:marBottom w:val="0"/>
          <w:divBdr>
            <w:top w:val="none" w:sz="0" w:space="0" w:color="auto"/>
            <w:left w:val="none" w:sz="0" w:space="0" w:color="auto"/>
            <w:bottom w:val="none" w:sz="0" w:space="0" w:color="auto"/>
            <w:right w:val="none" w:sz="0" w:space="0" w:color="auto"/>
          </w:divBdr>
        </w:div>
      </w:divsChild>
    </w:div>
    <w:div w:id="1734425994">
      <w:bodyDiv w:val="1"/>
      <w:marLeft w:val="0"/>
      <w:marRight w:val="0"/>
      <w:marTop w:val="0"/>
      <w:marBottom w:val="0"/>
      <w:divBdr>
        <w:top w:val="none" w:sz="0" w:space="0" w:color="auto"/>
        <w:left w:val="none" w:sz="0" w:space="0" w:color="auto"/>
        <w:bottom w:val="none" w:sz="0" w:space="0" w:color="auto"/>
        <w:right w:val="none" w:sz="0" w:space="0" w:color="auto"/>
      </w:divBdr>
    </w:div>
    <w:div w:id="1769618740">
      <w:bodyDiv w:val="1"/>
      <w:marLeft w:val="0"/>
      <w:marRight w:val="0"/>
      <w:marTop w:val="0"/>
      <w:marBottom w:val="0"/>
      <w:divBdr>
        <w:top w:val="none" w:sz="0" w:space="0" w:color="auto"/>
        <w:left w:val="none" w:sz="0" w:space="0" w:color="auto"/>
        <w:bottom w:val="none" w:sz="0" w:space="0" w:color="auto"/>
        <w:right w:val="none" w:sz="0" w:space="0" w:color="auto"/>
      </w:divBdr>
    </w:div>
    <w:div w:id="1781408313">
      <w:bodyDiv w:val="1"/>
      <w:marLeft w:val="0"/>
      <w:marRight w:val="0"/>
      <w:marTop w:val="0"/>
      <w:marBottom w:val="0"/>
      <w:divBdr>
        <w:top w:val="none" w:sz="0" w:space="0" w:color="auto"/>
        <w:left w:val="none" w:sz="0" w:space="0" w:color="auto"/>
        <w:bottom w:val="none" w:sz="0" w:space="0" w:color="auto"/>
        <w:right w:val="none" w:sz="0" w:space="0" w:color="auto"/>
      </w:divBdr>
    </w:div>
    <w:div w:id="1830705508">
      <w:bodyDiv w:val="1"/>
      <w:marLeft w:val="0"/>
      <w:marRight w:val="0"/>
      <w:marTop w:val="0"/>
      <w:marBottom w:val="0"/>
      <w:divBdr>
        <w:top w:val="none" w:sz="0" w:space="0" w:color="auto"/>
        <w:left w:val="none" w:sz="0" w:space="0" w:color="auto"/>
        <w:bottom w:val="none" w:sz="0" w:space="0" w:color="auto"/>
        <w:right w:val="none" w:sz="0" w:space="0" w:color="auto"/>
      </w:divBdr>
    </w:div>
    <w:div w:id="1837185002">
      <w:bodyDiv w:val="1"/>
      <w:marLeft w:val="0"/>
      <w:marRight w:val="0"/>
      <w:marTop w:val="0"/>
      <w:marBottom w:val="0"/>
      <w:divBdr>
        <w:top w:val="none" w:sz="0" w:space="0" w:color="auto"/>
        <w:left w:val="none" w:sz="0" w:space="0" w:color="auto"/>
        <w:bottom w:val="none" w:sz="0" w:space="0" w:color="auto"/>
        <w:right w:val="none" w:sz="0" w:space="0" w:color="auto"/>
      </w:divBdr>
    </w:div>
    <w:div w:id="1845196328">
      <w:bodyDiv w:val="1"/>
      <w:marLeft w:val="0"/>
      <w:marRight w:val="0"/>
      <w:marTop w:val="0"/>
      <w:marBottom w:val="0"/>
      <w:divBdr>
        <w:top w:val="none" w:sz="0" w:space="0" w:color="auto"/>
        <w:left w:val="none" w:sz="0" w:space="0" w:color="auto"/>
        <w:bottom w:val="none" w:sz="0" w:space="0" w:color="auto"/>
        <w:right w:val="none" w:sz="0" w:space="0" w:color="auto"/>
      </w:divBdr>
    </w:div>
    <w:div w:id="1862743676">
      <w:bodyDiv w:val="1"/>
      <w:marLeft w:val="0"/>
      <w:marRight w:val="0"/>
      <w:marTop w:val="0"/>
      <w:marBottom w:val="0"/>
      <w:divBdr>
        <w:top w:val="none" w:sz="0" w:space="0" w:color="auto"/>
        <w:left w:val="none" w:sz="0" w:space="0" w:color="auto"/>
        <w:bottom w:val="none" w:sz="0" w:space="0" w:color="auto"/>
        <w:right w:val="none" w:sz="0" w:space="0" w:color="auto"/>
      </w:divBdr>
    </w:div>
    <w:div w:id="1871334428">
      <w:bodyDiv w:val="1"/>
      <w:marLeft w:val="0"/>
      <w:marRight w:val="0"/>
      <w:marTop w:val="0"/>
      <w:marBottom w:val="0"/>
      <w:divBdr>
        <w:top w:val="none" w:sz="0" w:space="0" w:color="auto"/>
        <w:left w:val="none" w:sz="0" w:space="0" w:color="auto"/>
        <w:bottom w:val="none" w:sz="0" w:space="0" w:color="auto"/>
        <w:right w:val="none" w:sz="0" w:space="0" w:color="auto"/>
      </w:divBdr>
    </w:div>
    <w:div w:id="1880703415">
      <w:bodyDiv w:val="1"/>
      <w:marLeft w:val="0"/>
      <w:marRight w:val="0"/>
      <w:marTop w:val="0"/>
      <w:marBottom w:val="0"/>
      <w:divBdr>
        <w:top w:val="none" w:sz="0" w:space="0" w:color="auto"/>
        <w:left w:val="none" w:sz="0" w:space="0" w:color="auto"/>
        <w:bottom w:val="none" w:sz="0" w:space="0" w:color="auto"/>
        <w:right w:val="none" w:sz="0" w:space="0" w:color="auto"/>
      </w:divBdr>
    </w:div>
    <w:div w:id="1892299577">
      <w:bodyDiv w:val="1"/>
      <w:marLeft w:val="0"/>
      <w:marRight w:val="0"/>
      <w:marTop w:val="0"/>
      <w:marBottom w:val="0"/>
      <w:divBdr>
        <w:top w:val="none" w:sz="0" w:space="0" w:color="auto"/>
        <w:left w:val="none" w:sz="0" w:space="0" w:color="auto"/>
        <w:bottom w:val="none" w:sz="0" w:space="0" w:color="auto"/>
        <w:right w:val="none" w:sz="0" w:space="0" w:color="auto"/>
      </w:divBdr>
    </w:div>
    <w:div w:id="1900676404">
      <w:bodyDiv w:val="1"/>
      <w:marLeft w:val="0"/>
      <w:marRight w:val="0"/>
      <w:marTop w:val="0"/>
      <w:marBottom w:val="0"/>
      <w:divBdr>
        <w:top w:val="none" w:sz="0" w:space="0" w:color="auto"/>
        <w:left w:val="none" w:sz="0" w:space="0" w:color="auto"/>
        <w:bottom w:val="none" w:sz="0" w:space="0" w:color="auto"/>
        <w:right w:val="none" w:sz="0" w:space="0" w:color="auto"/>
      </w:divBdr>
    </w:div>
    <w:div w:id="1932467713">
      <w:bodyDiv w:val="1"/>
      <w:marLeft w:val="0"/>
      <w:marRight w:val="0"/>
      <w:marTop w:val="0"/>
      <w:marBottom w:val="0"/>
      <w:divBdr>
        <w:top w:val="none" w:sz="0" w:space="0" w:color="auto"/>
        <w:left w:val="none" w:sz="0" w:space="0" w:color="auto"/>
        <w:bottom w:val="none" w:sz="0" w:space="0" w:color="auto"/>
        <w:right w:val="none" w:sz="0" w:space="0" w:color="auto"/>
      </w:divBdr>
    </w:div>
    <w:div w:id="2039695526">
      <w:bodyDiv w:val="1"/>
      <w:marLeft w:val="0"/>
      <w:marRight w:val="0"/>
      <w:marTop w:val="0"/>
      <w:marBottom w:val="0"/>
      <w:divBdr>
        <w:top w:val="none" w:sz="0" w:space="0" w:color="auto"/>
        <w:left w:val="none" w:sz="0" w:space="0" w:color="auto"/>
        <w:bottom w:val="none" w:sz="0" w:space="0" w:color="auto"/>
        <w:right w:val="none" w:sz="0" w:space="0" w:color="auto"/>
      </w:divBdr>
    </w:div>
    <w:div w:id="2107991317">
      <w:bodyDiv w:val="1"/>
      <w:marLeft w:val="0"/>
      <w:marRight w:val="0"/>
      <w:marTop w:val="0"/>
      <w:marBottom w:val="0"/>
      <w:divBdr>
        <w:top w:val="none" w:sz="0" w:space="0" w:color="auto"/>
        <w:left w:val="none" w:sz="0" w:space="0" w:color="auto"/>
        <w:bottom w:val="none" w:sz="0" w:space="0" w:color="auto"/>
        <w:right w:val="none" w:sz="0" w:space="0" w:color="auto"/>
      </w:divBdr>
    </w:div>
    <w:div w:id="2110467337">
      <w:bodyDiv w:val="1"/>
      <w:marLeft w:val="0"/>
      <w:marRight w:val="0"/>
      <w:marTop w:val="0"/>
      <w:marBottom w:val="0"/>
      <w:divBdr>
        <w:top w:val="none" w:sz="0" w:space="0" w:color="auto"/>
        <w:left w:val="none" w:sz="0" w:space="0" w:color="auto"/>
        <w:bottom w:val="none" w:sz="0" w:space="0" w:color="auto"/>
        <w:right w:val="none" w:sz="0" w:space="0" w:color="auto"/>
      </w:divBdr>
    </w:div>
    <w:div w:id="2112312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Nanpac</b:Tag>
    <b:SourceType>InternetSite</b:SourceType>
    <b:Guid>{1D1FF855-3B15-46A4-9FA0-94A5A3FEFC68}</b:Guid>
    <b:Title>SARA- Scanning and reading Appliance</b:Title>
    <b:InternetSiteTitle>nanopac, INC.</b:InternetSiteTitle>
    <b:URL>http://www.nanopac.com/SARA%20Reading%20Machine.htm</b:URL>
    <b:Author>
      <b:Author>
        <b:Corporate>Nanopac</b:Corporate>
      </b:Author>
    </b:Author>
    <b:YearAccessed>2018</b:YearAccessed>
    <b:MonthAccessed>04</b:MonthAccessed>
    <b:DayAccessed>16</b:DayAccessed>
    <b:RefOrder>5</b:RefOrder>
  </b:Source>
  <b:Source>
    <b:Tag>Jamepi</b:Tag>
    <b:SourceType>InternetSite</b:SourceType>
    <b:Guid>{0951BED4-3D07-42D1-A9A0-5AAE31BCCF64}</b:Guid>
    <b:Title>Raspberry Pi</b:Title>
    <b:InternetSiteTitle>Jameco Electronics</b:InternetSiteTitle>
    <b:URL>https://www.jameco.com/Jameco/workshop/circuitnotes/Circuit_Notes_RasberryPiPDF.pdf</b:URL>
    <b:Author>
      <b:Author>
        <b:Corporate>Jameco</b:Corporate>
      </b:Author>
    </b:Author>
    <b:YearAccessed>2018</b:YearAccessed>
    <b:MonthAccessed>04</b:MonthAccessed>
    <b:DayAccessed>16</b:DayAccessed>
    <b:RefOrder>1</b:RefOrder>
  </b:Source>
  <b:Source>
    <b:Tag>Ben</b:Tag>
    <b:SourceType>InternetSite</b:SourceType>
    <b:Guid>{41D7EDE3-5B30-40D4-B51D-05B3814CC690}</b:Guid>
    <b:Author>
      <b:Author>
        <b:NameList>
          <b:Person>
            <b:Last>Bensimon</b:Last>
            <b:First>Jacques</b:First>
          </b:Person>
        </b:NameList>
      </b:Author>
    </b:Author>
    <b:Title>Linux Essentials</b:Title>
    <b:InternetSiteTitle>LOGTEL</b:InternetSiteTitle>
    <b:URL>http://logtel.com/content/training/computer-tech-skills/linuxunix/linux-essentials</b:URL>
    <b:YearAccessed>2018</b:YearAccessed>
    <b:MonthAccessed>04</b:MonthAccessed>
    <b:DayAccessed>17</b:DayAccessed>
    <b:RefOrder>6</b:RefOrder>
  </b:Source>
  <b:Source>
    <b:Tag>Maxi</b:Tag>
    <b:SourceType>InternetSite</b:SourceType>
    <b:Guid>{0AE2E063-3E9F-4D04-A1C1-FCA44CEED6AC}</b:Guid>
    <b:Author>
      <b:Author>
        <b:Corporate>Maxiaids</b:Corporate>
      </b:Author>
    </b:Author>
    <b:Title>C-Pen Exam Reader Pen</b:Title>
    <b:InternetSiteTitle>Maxiaids</b:InternetSiteTitle>
    <b:URL>https://www.maxiaids.com/c-pen-exam-reader-pen</b:URL>
    <b:YearAccessed>2018</b:YearAccessed>
    <b:MonthAccessed>04</b:MonthAccessed>
    <b:DayAccessed>18</b:DayAccessed>
    <b:RefOrder>4</b:RefOrder>
  </b:Source>
  <b:Source>
    <b:Tag>Larry</b:Tag>
    <b:SourceType>InternetSite</b:SourceType>
    <b:Guid>{CE6F80E0-E300-44EE-A856-6F9BC29FD476}</b:Guid>
    <b:Author>
      <b:Author>
        <b:NameList>
          <b:Person>
            <b:Last>Hardesty</b:Last>
            <b:First>Larry</b:First>
          </b:Person>
        </b:NameList>
      </b:Author>
    </b:Author>
    <b:Title>Finger-mounted reading device for the blind.</b:Title>
    <b:InternetSiteTitle>MIT News</b:InternetSiteTitle>
    <b:Year>2015</b:Year>
    <b:Month>03</b:Month>
    <b:Day>10</b:Day>
    <b:URL>http://news.mit.edu/2015/finger-mounted-reading-device-blind-0310</b:URL>
    <b:YearAccessed>18</b:YearAccessed>
    <b:MonthAccessed>04</b:MonthAccessed>
    <b:DayAccessed>2018</b:DayAccessed>
    <b:RefOrder>3</b:RefOrder>
  </b:Source>
  <b:Source>
    <b:Tag>Braille</b:Tag>
    <b:SourceType>InternetSite</b:SourceType>
    <b:Guid>{E35DDDDC-2A4F-4C1D-978A-28CD0F0F9C60}</b:Guid>
    <b:Author>
      <b:Author>
        <b:Corporate>Braille Works</b:Corporate>
      </b:Author>
    </b:Author>
    <b:Title>History of the Braille</b:Title>
    <b:InternetSiteTitle>Braille Works</b:InternetSiteTitle>
    <b:URL>https://brailleworks.com/braille-resources/history-of-braille</b:URL>
    <b:YearAccessed>2018</b:YearAccessed>
    <b:MonthAccessed>04</b:MonthAccessed>
    <b:DayAccessed>16</b:DayAccessed>
    <b:RefOrder>2</b:RefOrder>
  </b:Source>
</b:Sources>
</file>

<file path=customXml/itemProps1.xml><?xml version="1.0" encoding="utf-8"?>
<ds:datastoreItem xmlns:ds="http://schemas.openxmlformats.org/officeDocument/2006/customXml" ds:itemID="{5E8418CF-7A1C-4B94-8001-3EC9437DA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28</Pages>
  <Words>3084</Words>
  <Characters>17579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qutub</dc:creator>
  <cp:keywords/>
  <cp:lastModifiedBy>admin</cp:lastModifiedBy>
  <cp:revision>271</cp:revision>
  <cp:lastPrinted>2018-04-20T02:27:00Z</cp:lastPrinted>
  <dcterms:created xsi:type="dcterms:W3CDTF">2016-04-13T20:11:00Z</dcterms:created>
  <dcterms:modified xsi:type="dcterms:W3CDTF">2018-04-23T22:39:00Z</dcterms:modified>
</cp:coreProperties>
</file>